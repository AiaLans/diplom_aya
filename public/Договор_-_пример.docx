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11049" w:type="dxa"/>
        <w:tblInd w:w="-355" w:type="dxa"/>
        <w:tblBorders>
          <w:bottom w:val="single" w:sz="2" w:space="0" w:color="auto"/>
          <w:insideH w:val="single" w:sz="2" w:space="0" w:color="auto"/>
          <w:insideV w:val="none" w:sz="0" w:space="0" w:color="auto"/>
        </w:tblBorders>
        <w:tblLayout w:type="fixed"/>
        <w:tblLook w:val="04A0" w:firstRow="1" w:lastRow="0" w:firstColumn="1" w:lastColumn="0" w:noHBand="0" w:noVBand="1"/>
      </w:tblPr>
      <w:tblGrid>
        <w:gridCol w:w="5453"/>
        <w:gridCol w:w="5596"/>
      </w:tblGrid>
      <w:tr w:rsidR="000277B6" w:rsidRPr="00C35AE8" w14:paraId="1250CE78" w14:textId="77777777" w:rsidTr="008F3424">
        <w:trPr>
          <w:trHeight w:val="14879"/>
        </w:trPr>
        <w:tc>
          <w:tcPr>
            <w:tcW w:w="5453" w:type="dxa"/>
          </w:tcPr>
          <w:p w14:paraId="7E2D3D88" w14:textId="64020298" w:rsidR="000277B6" w:rsidRPr="00BC6DC1" w:rsidRDefault="000277B6" w:rsidP="002F69CE">
            <w:pPr>
              <w:jc w:val="center"/>
              <w:outlineLvl w:val="2"/>
              <w:rPr>
                <w:rFonts w:ascii="Times New Roman" w:eastAsia="Times New Roman" w:hAnsi="Times New Roman" w:cs="Times New Roman"/>
                <w:b/>
                <w:sz w:val="20"/>
                <w:szCs w:val="20"/>
                <w:lang w:val="kk-KZ" w:eastAsia="ru-RU"/>
              </w:rPr>
            </w:pPr>
            <w:r w:rsidRPr="00BC6DC1">
              <w:rPr>
                <w:rFonts w:ascii="Times New Roman" w:eastAsia="Times New Roman" w:hAnsi="Times New Roman" w:cs="Times New Roman"/>
                <w:b/>
                <w:sz w:val="20"/>
                <w:szCs w:val="20"/>
                <w:lang w:val="kk-KZ" w:eastAsia="ru-RU"/>
              </w:rPr>
              <w:t>№ _</w:t>
            </w:r>
            <w:r w:rsidR="005F031C" w:rsidRPr="005F031C">
              <w:rPr>
                <w:rFonts w:ascii="Times New Roman" w:eastAsia="Times New Roman" w:hAnsi="Times New Roman" w:cs="Times New Roman"/>
                <w:b/>
                <w:color w:val="FF0000"/>
                <w:sz w:val="20"/>
                <w:szCs w:val="20"/>
                <w:u w:val="single"/>
                <w:lang w:eastAsia="ru-RU"/>
              </w:rPr>
              <w:t>1</w:t>
            </w:r>
            <w:r w:rsidRPr="00BC6DC1">
              <w:rPr>
                <w:rFonts w:ascii="Times New Roman" w:eastAsia="Times New Roman" w:hAnsi="Times New Roman" w:cs="Times New Roman"/>
                <w:b/>
                <w:sz w:val="20"/>
                <w:szCs w:val="20"/>
                <w:lang w:val="kk-KZ" w:eastAsia="ru-RU"/>
              </w:rPr>
              <w:t xml:space="preserve">_ </w:t>
            </w:r>
            <w:r w:rsidR="0030667D">
              <w:rPr>
                <w:rFonts w:ascii="Times New Roman" w:eastAsia="Times New Roman" w:hAnsi="Times New Roman" w:cs="Times New Roman"/>
                <w:b/>
                <w:sz w:val="20"/>
                <w:szCs w:val="20"/>
                <w:lang w:val="kk-KZ" w:eastAsia="ru-RU"/>
              </w:rPr>
              <w:t>дипломалды</w:t>
            </w:r>
            <w:r w:rsidRPr="00BC6DC1">
              <w:rPr>
                <w:rFonts w:ascii="Times New Roman" w:eastAsia="Times New Roman" w:hAnsi="Times New Roman" w:cs="Times New Roman"/>
                <w:b/>
                <w:sz w:val="20"/>
                <w:szCs w:val="20"/>
                <w:lang w:val="kk-KZ" w:eastAsia="ru-RU"/>
              </w:rPr>
              <w:t xml:space="preserve"> тәжірибені өткізуге арналған шарт </w:t>
            </w:r>
          </w:p>
          <w:p w14:paraId="289E872A" w14:textId="77777777" w:rsidR="000277B6" w:rsidRPr="00BC6DC1" w:rsidRDefault="000277B6" w:rsidP="002F69CE">
            <w:pPr>
              <w:jc w:val="center"/>
              <w:outlineLvl w:val="2"/>
              <w:rPr>
                <w:rFonts w:ascii="Times New Roman" w:eastAsia="Times New Roman" w:hAnsi="Times New Roman" w:cs="Times New Roman"/>
                <w:b/>
                <w:sz w:val="20"/>
                <w:szCs w:val="20"/>
                <w:lang w:val="kk-KZ" w:eastAsia="ru-RU"/>
              </w:rPr>
            </w:pPr>
          </w:p>
          <w:p w14:paraId="64B41A5E" w14:textId="1339A029" w:rsidR="000277B6" w:rsidRPr="00BC6DC1" w:rsidRDefault="000277B6" w:rsidP="002F69CE">
            <w:pPr>
              <w:jc w:val="both"/>
              <w:rPr>
                <w:rFonts w:ascii="Times New Roman" w:eastAsia="Times New Roman" w:hAnsi="Times New Roman" w:cs="Times New Roman"/>
                <w:spacing w:val="2"/>
                <w:sz w:val="20"/>
                <w:szCs w:val="20"/>
                <w:lang w:val="kk-KZ" w:eastAsia="ru-RU"/>
              </w:rPr>
            </w:pPr>
            <w:r>
              <w:rPr>
                <w:rFonts w:ascii="Times New Roman" w:eastAsia="Times New Roman" w:hAnsi="Times New Roman" w:cs="Times New Roman"/>
                <w:spacing w:val="2"/>
                <w:sz w:val="20"/>
                <w:szCs w:val="20"/>
                <w:lang w:val="kk-KZ" w:eastAsia="ru-RU"/>
              </w:rPr>
              <w:t>Алматы қаласы             202</w:t>
            </w:r>
            <w:r w:rsidR="004F50C1">
              <w:rPr>
                <w:rFonts w:ascii="Times New Roman" w:eastAsia="Times New Roman" w:hAnsi="Times New Roman" w:cs="Times New Roman"/>
                <w:spacing w:val="2"/>
                <w:sz w:val="20"/>
                <w:szCs w:val="20"/>
                <w:lang w:val="kk-KZ" w:eastAsia="ru-RU"/>
              </w:rPr>
              <w:t>6</w:t>
            </w:r>
            <w:r w:rsidRPr="00BC6DC1">
              <w:rPr>
                <w:rFonts w:ascii="Times New Roman" w:eastAsia="Times New Roman" w:hAnsi="Times New Roman" w:cs="Times New Roman"/>
                <w:spacing w:val="2"/>
                <w:sz w:val="20"/>
                <w:szCs w:val="20"/>
                <w:lang w:val="kk-KZ" w:eastAsia="ru-RU"/>
              </w:rPr>
              <w:t xml:space="preserve"> жылғы «</w:t>
            </w:r>
            <w:r w:rsidR="005F031C" w:rsidRPr="005F031C">
              <w:rPr>
                <w:rFonts w:ascii="Times New Roman" w:eastAsia="Times New Roman" w:hAnsi="Times New Roman" w:cs="Times New Roman"/>
                <w:spacing w:val="2"/>
                <w:sz w:val="20"/>
                <w:szCs w:val="20"/>
                <w:lang w:val="kk-KZ" w:eastAsia="ru-RU"/>
              </w:rPr>
              <w:t xml:space="preserve"> </w:t>
            </w:r>
            <w:r w:rsidR="005F031C" w:rsidRPr="005F031C">
              <w:rPr>
                <w:rFonts w:ascii="Times New Roman" w:eastAsia="Times New Roman" w:hAnsi="Times New Roman" w:cs="Times New Roman"/>
                <w:color w:val="FF0000"/>
                <w:spacing w:val="2"/>
                <w:sz w:val="20"/>
                <w:szCs w:val="20"/>
                <w:lang w:val="kk-KZ" w:eastAsia="ru-RU"/>
              </w:rPr>
              <w:t xml:space="preserve">26 </w:t>
            </w:r>
            <w:r w:rsidRPr="00BC6DC1">
              <w:rPr>
                <w:rFonts w:ascii="Times New Roman" w:eastAsia="Times New Roman" w:hAnsi="Times New Roman" w:cs="Times New Roman"/>
                <w:spacing w:val="2"/>
                <w:sz w:val="20"/>
                <w:szCs w:val="20"/>
                <w:lang w:val="kk-KZ" w:eastAsia="ru-RU"/>
              </w:rPr>
              <w:t>»_</w:t>
            </w:r>
            <w:r w:rsidR="005F031C" w:rsidRPr="005F031C">
              <w:rPr>
                <w:rFonts w:ascii="Times New Roman" w:eastAsia="Times New Roman" w:hAnsi="Times New Roman" w:cs="Times New Roman"/>
                <w:color w:val="FF0000"/>
                <w:spacing w:val="2"/>
                <w:sz w:val="20"/>
                <w:szCs w:val="20"/>
                <w:u w:val="single"/>
                <w:lang w:val="kk-KZ" w:eastAsia="ru-RU"/>
              </w:rPr>
              <w:t>наурыз</w:t>
            </w:r>
            <w:r w:rsidRPr="00BC6DC1">
              <w:rPr>
                <w:rFonts w:ascii="Times New Roman" w:eastAsia="Times New Roman" w:hAnsi="Times New Roman" w:cs="Times New Roman"/>
                <w:spacing w:val="2"/>
                <w:sz w:val="20"/>
                <w:szCs w:val="20"/>
                <w:lang w:val="kk-KZ" w:eastAsia="ru-RU"/>
              </w:rPr>
              <w:t xml:space="preserve">_ </w:t>
            </w:r>
          </w:p>
          <w:p w14:paraId="6C64664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p>
          <w:p w14:paraId="04D2BA50" w14:textId="77777777" w:rsidR="005F031C"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Бұдан әрі "білім беру ұйымы" деп аталатын Алматы қаласы Білім басқармасының </w:t>
            </w:r>
            <w:r w:rsidRPr="00BC6DC1">
              <w:rPr>
                <w:rFonts w:ascii="Times New Roman" w:eastAsia="Times New Roman" w:hAnsi="Times New Roman" w:cs="Times New Roman"/>
                <w:b/>
                <w:spacing w:val="2"/>
                <w:sz w:val="20"/>
                <w:szCs w:val="20"/>
                <w:lang w:val="kk-KZ" w:eastAsia="ru-RU"/>
              </w:rPr>
              <w:t xml:space="preserve">Коммуналдық мемлекеттік қазыналық кәсіпорын </w:t>
            </w:r>
            <w:r w:rsidRPr="00BC6DC1">
              <w:rPr>
                <w:rFonts w:ascii="Times New Roman" w:hAnsi="Times New Roman" w:cs="Times New Roman"/>
                <w:b/>
                <w:sz w:val="20"/>
                <w:szCs w:val="20"/>
                <w:lang w:val="kk-KZ"/>
              </w:rPr>
              <w:t>«ALMATY POLYTECHNIC COLLEGE»</w:t>
            </w:r>
            <w:r w:rsidRPr="00BC6DC1">
              <w:rPr>
                <w:rFonts w:ascii="Times New Roman" w:eastAsia="Times New Roman" w:hAnsi="Times New Roman" w:cs="Times New Roman"/>
                <w:spacing w:val="2"/>
                <w:sz w:val="20"/>
                <w:szCs w:val="20"/>
                <w:lang w:val="kk-KZ" w:eastAsia="ru-RU"/>
              </w:rPr>
              <w:t xml:space="preserve">, директор Омарбеков Медет Әсетұлы атынан </w:t>
            </w:r>
            <w:r w:rsidR="005F031C" w:rsidRPr="005F031C">
              <w:rPr>
                <w:rFonts w:ascii="Times New Roman" w:eastAsia="Times New Roman" w:hAnsi="Times New Roman" w:cs="Times New Roman"/>
                <w:bCs/>
                <w:sz w:val="20"/>
                <w:szCs w:val="20"/>
                <w:lang w:val="kk-KZ" w:eastAsia="ru-RU"/>
              </w:rPr>
              <w:t>№</w:t>
            </w:r>
            <w:r w:rsidR="005F031C">
              <w:rPr>
                <w:rFonts w:ascii="Times New Roman" w:eastAsia="Times New Roman" w:hAnsi="Times New Roman" w:cs="Times New Roman"/>
                <w:bCs/>
                <w:sz w:val="20"/>
                <w:szCs w:val="20"/>
                <w:lang w:val="kk-KZ" w:eastAsia="ru-RU"/>
              </w:rPr>
              <w:t xml:space="preserve"> </w:t>
            </w:r>
            <w:r w:rsidR="005F031C" w:rsidRPr="005F031C">
              <w:rPr>
                <w:rFonts w:ascii="Times New Roman" w:eastAsia="Times New Roman" w:hAnsi="Times New Roman" w:cs="Times New Roman"/>
                <w:bCs/>
                <w:sz w:val="20"/>
                <w:szCs w:val="20"/>
                <w:lang w:val="kk-KZ" w:eastAsia="ru-RU"/>
              </w:rPr>
              <w:t>___</w:t>
            </w:r>
            <w:r w:rsidR="005F031C" w:rsidRPr="005F031C">
              <w:rPr>
                <w:rFonts w:ascii="Times New Roman" w:eastAsia="Times New Roman" w:hAnsi="Times New Roman" w:cs="Times New Roman"/>
                <w:bCs/>
                <w:color w:val="FF0000"/>
                <w:sz w:val="20"/>
                <w:szCs w:val="20"/>
                <w:u w:val="single"/>
                <w:lang w:val="kk-KZ" w:eastAsia="ru-RU"/>
              </w:rPr>
              <w:t>1</w:t>
            </w:r>
            <w:r w:rsidR="005F031C" w:rsidRPr="005F031C">
              <w:rPr>
                <w:rFonts w:ascii="Times New Roman" w:eastAsia="Times New Roman" w:hAnsi="Times New Roman" w:cs="Times New Roman"/>
                <w:bCs/>
                <w:sz w:val="20"/>
                <w:szCs w:val="20"/>
                <w:lang w:val="kk-KZ" w:eastAsia="ru-RU"/>
              </w:rPr>
              <w:t>___</w:t>
            </w:r>
            <w:r w:rsidR="005F031C">
              <w:rPr>
                <w:rFonts w:ascii="Times New Roman" w:eastAsia="Times New Roman" w:hAnsi="Times New Roman" w:cs="Times New Roman"/>
                <w:spacing w:val="2"/>
                <w:sz w:val="20"/>
                <w:szCs w:val="20"/>
                <w:lang w:val="kk-KZ" w:eastAsia="ru-RU"/>
              </w:rPr>
              <w:t xml:space="preserve"> </w:t>
            </w:r>
            <w:r w:rsidRPr="00BC6DC1">
              <w:rPr>
                <w:rFonts w:ascii="Times New Roman" w:eastAsia="Times New Roman" w:hAnsi="Times New Roman" w:cs="Times New Roman"/>
                <w:spacing w:val="2"/>
                <w:sz w:val="20"/>
                <w:szCs w:val="20"/>
                <w:lang w:val="kk-KZ" w:eastAsia="ru-RU"/>
              </w:rPr>
              <w:t xml:space="preserve">негізінде әрекет ететін,  </w:t>
            </w:r>
          </w:p>
          <w:p w14:paraId="62B3D135" w14:textId="06021684" w:rsidR="000277B6" w:rsidRPr="00BC6DC1" w:rsidRDefault="005F031C" w:rsidP="005F031C">
            <w:pPr>
              <w:rPr>
                <w:rFonts w:ascii="Times New Roman" w:eastAsia="Times New Roman" w:hAnsi="Times New Roman" w:cs="Times New Roman"/>
                <w:i/>
                <w:spacing w:val="2"/>
                <w:sz w:val="20"/>
                <w:szCs w:val="20"/>
                <w:lang w:val="kk-KZ" w:eastAsia="ru-RU"/>
              </w:rPr>
            </w:pPr>
            <w:r w:rsidRPr="005F031C">
              <w:rPr>
                <w:rFonts w:ascii="Times New Roman" w:eastAsia="Times New Roman" w:hAnsi="Times New Roman" w:cs="Times New Roman"/>
                <w:b/>
                <w:spacing w:val="2"/>
                <w:sz w:val="20"/>
                <w:szCs w:val="20"/>
                <w:lang w:val="kk-KZ" w:eastAsia="ru-RU"/>
              </w:rPr>
              <w:t>______</w:t>
            </w:r>
            <w:r w:rsidR="000277B6" w:rsidRPr="00E031EC">
              <w:rPr>
                <w:rFonts w:ascii="Times New Roman" w:eastAsia="Times New Roman" w:hAnsi="Times New Roman" w:cs="Times New Roman"/>
                <w:b/>
                <w:spacing w:val="2"/>
                <w:sz w:val="20"/>
                <w:szCs w:val="20"/>
                <w:lang w:val="kk-KZ" w:eastAsia="ru-RU"/>
              </w:rPr>
              <w:t>___</w:t>
            </w:r>
            <w:r w:rsidRPr="005F031C">
              <w:rPr>
                <w:rFonts w:ascii="Times New Roman" w:eastAsia="Times New Roman" w:hAnsi="Times New Roman" w:cs="Times New Roman"/>
                <w:b/>
                <w:spacing w:val="2"/>
                <w:sz w:val="20"/>
                <w:szCs w:val="20"/>
                <w:lang w:val="kk-KZ" w:eastAsia="ru-RU"/>
              </w:rPr>
              <w:t>__</w:t>
            </w:r>
            <w:r w:rsidRPr="005F031C">
              <w:rPr>
                <w:rFonts w:ascii="Times New Roman" w:eastAsia="Times New Roman" w:hAnsi="Times New Roman" w:cs="Times New Roman"/>
                <w:b/>
                <w:color w:val="FF0000"/>
                <w:spacing w:val="2"/>
                <w:sz w:val="20"/>
                <w:szCs w:val="20"/>
                <w:u w:val="single"/>
                <w:lang w:val="kk-KZ" w:eastAsia="ru-RU"/>
              </w:rPr>
              <w:t>ТОО “ЭВБИКА”</w:t>
            </w:r>
            <w:r w:rsidR="000277B6" w:rsidRPr="00E031EC">
              <w:rPr>
                <w:rFonts w:ascii="Times New Roman" w:eastAsia="Times New Roman" w:hAnsi="Times New Roman" w:cs="Times New Roman"/>
                <w:b/>
                <w:spacing w:val="2"/>
                <w:sz w:val="20"/>
                <w:szCs w:val="20"/>
                <w:lang w:val="kk-KZ" w:eastAsia="ru-RU"/>
              </w:rPr>
              <w:t>__________________</w:t>
            </w:r>
            <w:r w:rsidR="000277B6" w:rsidRPr="00E031EC">
              <w:rPr>
                <w:rFonts w:ascii="Times New Roman" w:eastAsia="Times New Roman" w:hAnsi="Times New Roman" w:cs="Times New Roman"/>
                <w:spacing w:val="2"/>
                <w:sz w:val="20"/>
                <w:szCs w:val="20"/>
                <w:lang w:val="kk-KZ" w:eastAsia="ru-RU"/>
              </w:rPr>
              <w:t xml:space="preserve"> </w:t>
            </w:r>
            <w:r w:rsidR="000277B6" w:rsidRPr="00BC6DC1">
              <w:rPr>
                <w:rFonts w:ascii="Times New Roman" w:eastAsia="Times New Roman" w:hAnsi="Times New Roman" w:cs="Times New Roman"/>
                <w:spacing w:val="2"/>
                <w:sz w:val="20"/>
                <w:szCs w:val="20"/>
                <w:lang w:val="kk-KZ" w:eastAsia="ru-RU"/>
              </w:rPr>
              <w:br/>
            </w:r>
            <w:r w:rsidR="000277B6" w:rsidRPr="002F69CE">
              <w:rPr>
                <w:rFonts w:ascii="Times New Roman" w:eastAsia="Times New Roman" w:hAnsi="Times New Roman" w:cs="Times New Roman"/>
                <w:i/>
                <w:spacing w:val="2"/>
                <w:sz w:val="16"/>
                <w:szCs w:val="16"/>
                <w:lang w:val="kk-KZ" w:eastAsia="ru-RU"/>
              </w:rPr>
              <w:t xml:space="preserve">         кәсіпорынның, мекеменің, ұйымның және т. б. атауы)</w:t>
            </w:r>
          </w:p>
          <w:p w14:paraId="2F23F404" w14:textId="12CD6F96" w:rsidR="005F031C" w:rsidRPr="00BC6DC1" w:rsidRDefault="00954955" w:rsidP="005F031C">
            <w:pPr>
              <w:rPr>
                <w:rFonts w:ascii="Times New Roman" w:hAnsi="Times New Roman" w:cs="Times New Roman"/>
                <w:sz w:val="20"/>
                <w:szCs w:val="20"/>
                <w:lang w:val="kk-KZ"/>
              </w:rPr>
            </w:pPr>
            <w:r w:rsidRPr="00954955">
              <w:rPr>
                <w:rFonts w:ascii="Times New Roman" w:hAnsi="Times New Roman" w:cs="Times New Roman"/>
                <w:sz w:val="20"/>
                <w:szCs w:val="20"/>
                <w:u w:val="single"/>
                <w:lang w:val="kk-KZ"/>
              </w:rPr>
              <w:t>_________</w:t>
            </w:r>
            <w:r w:rsidRPr="005F031C">
              <w:rPr>
                <w:rFonts w:ascii="Times New Roman" w:hAnsi="Times New Roman" w:cs="Times New Roman"/>
                <w:color w:val="FF0000"/>
                <w:sz w:val="20"/>
                <w:szCs w:val="20"/>
                <w:u w:val="single"/>
                <w:lang w:val="kk-KZ"/>
              </w:rPr>
              <w:t xml:space="preserve"> </w:t>
            </w:r>
            <w:r w:rsidR="005F031C" w:rsidRPr="005F031C">
              <w:rPr>
                <w:rFonts w:ascii="Times New Roman" w:hAnsi="Times New Roman" w:cs="Times New Roman"/>
                <w:color w:val="FF0000"/>
                <w:sz w:val="20"/>
                <w:szCs w:val="20"/>
                <w:u w:val="single"/>
                <w:lang w:val="kk-KZ"/>
              </w:rPr>
              <w:t>(екінші атауы болса)</w:t>
            </w:r>
            <w:r w:rsidR="000277B6" w:rsidRPr="00954955">
              <w:rPr>
                <w:rFonts w:ascii="Times New Roman" w:hAnsi="Times New Roman" w:cs="Times New Roman"/>
                <w:sz w:val="20"/>
                <w:szCs w:val="20"/>
                <w:u w:val="single"/>
                <w:lang w:val="kk-KZ"/>
              </w:rPr>
              <w:t>__________</w:t>
            </w:r>
            <w:r w:rsidR="000277B6" w:rsidRPr="00BC6DC1">
              <w:rPr>
                <w:rFonts w:ascii="Times New Roman" w:hAnsi="Times New Roman" w:cs="Times New Roman"/>
                <w:sz w:val="20"/>
                <w:szCs w:val="20"/>
                <w:lang w:val="kk-KZ"/>
              </w:rPr>
              <w:t>________</w:t>
            </w:r>
            <w:r w:rsidR="005F031C">
              <w:rPr>
                <w:rFonts w:ascii="Times New Roman" w:hAnsi="Times New Roman" w:cs="Times New Roman"/>
                <w:sz w:val="20"/>
                <w:szCs w:val="20"/>
                <w:lang w:val="kk-KZ"/>
              </w:rPr>
              <w:t xml:space="preserve"> </w:t>
            </w:r>
          </w:p>
          <w:p w14:paraId="66A38B1A" w14:textId="77777777" w:rsidR="00954955" w:rsidRDefault="000277B6" w:rsidP="005F031C">
            <w:pP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бұдан әрі "кәсіпорын (ұйым)" деп аталатын,</w:t>
            </w:r>
          </w:p>
          <w:p w14:paraId="5FEB772C" w14:textId="2DF9F8BF" w:rsidR="000277B6" w:rsidRPr="00954955" w:rsidRDefault="005F031C" w:rsidP="005F031C">
            <w:pPr>
              <w:rPr>
                <w:rFonts w:ascii="Times New Roman" w:eastAsia="Times New Roman" w:hAnsi="Times New Roman" w:cs="Times New Roman"/>
                <w:color w:val="FF0000"/>
                <w:spacing w:val="2"/>
                <w:sz w:val="20"/>
                <w:szCs w:val="20"/>
                <w:u w:val="single"/>
                <w:lang w:val="kk-KZ" w:eastAsia="ru-RU"/>
              </w:rPr>
            </w:pPr>
            <w:r w:rsidRPr="00954955">
              <w:rPr>
                <w:rFonts w:ascii="Times New Roman" w:eastAsia="Times New Roman" w:hAnsi="Times New Roman" w:cs="Times New Roman"/>
                <w:color w:val="FF0000"/>
                <w:spacing w:val="2"/>
                <w:sz w:val="20"/>
                <w:szCs w:val="20"/>
                <w:u w:val="single"/>
                <w:lang w:val="kk-KZ" w:eastAsia="ru-RU"/>
              </w:rPr>
              <w:t>Файзуллаева Аяулым</w:t>
            </w:r>
            <w:r w:rsidR="00954955" w:rsidRPr="00954955">
              <w:rPr>
                <w:rFonts w:ascii="Times New Roman" w:eastAsia="Times New Roman" w:hAnsi="Times New Roman" w:cs="Times New Roman"/>
                <w:color w:val="FF0000"/>
                <w:spacing w:val="2"/>
                <w:sz w:val="20"/>
                <w:szCs w:val="20"/>
                <w:u w:val="single"/>
                <w:lang w:val="kk-KZ" w:eastAsia="ru-RU"/>
              </w:rPr>
              <w:t xml:space="preserve"> Кенжебекқызы</w:t>
            </w:r>
            <w:r w:rsidRPr="00954955">
              <w:rPr>
                <w:rFonts w:ascii="Times New Roman" w:eastAsia="Times New Roman" w:hAnsi="Times New Roman" w:cs="Times New Roman"/>
                <w:color w:val="FF0000"/>
                <w:spacing w:val="2"/>
                <w:sz w:val="20"/>
                <w:szCs w:val="20"/>
                <w:u w:val="single"/>
                <w:lang w:val="kk-KZ" w:eastAsia="ru-RU"/>
              </w:rPr>
              <w:t>,</w:t>
            </w:r>
            <w:r w:rsidR="00954955" w:rsidRPr="00954955">
              <w:rPr>
                <w:rFonts w:ascii="Times New Roman" w:eastAsia="Times New Roman" w:hAnsi="Times New Roman" w:cs="Times New Roman"/>
                <w:color w:val="FF0000"/>
                <w:spacing w:val="2"/>
                <w:sz w:val="20"/>
                <w:szCs w:val="20"/>
                <w:u w:val="single"/>
                <w:lang w:val="kk-KZ" w:eastAsia="ru-RU"/>
              </w:rPr>
              <w:t>қабылдау комиссиясы</w:t>
            </w:r>
          </w:p>
          <w:p w14:paraId="6747AE18" w14:textId="77777777" w:rsidR="000277B6" w:rsidRPr="002F69CE" w:rsidRDefault="000277B6" w:rsidP="002F69CE">
            <w:pPr>
              <w:jc w:val="both"/>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spacing w:val="2"/>
                <w:sz w:val="16"/>
                <w:szCs w:val="20"/>
                <w:lang w:val="kk-KZ" w:eastAsia="ru-RU"/>
              </w:rPr>
              <w:t>(</w:t>
            </w:r>
            <w:r w:rsidRPr="002F69CE">
              <w:rPr>
                <w:rFonts w:ascii="Times New Roman" w:eastAsia="Times New Roman" w:hAnsi="Times New Roman" w:cs="Times New Roman"/>
                <w:i/>
                <w:spacing w:val="2"/>
                <w:sz w:val="16"/>
                <w:szCs w:val="20"/>
                <w:lang w:val="kk-KZ" w:eastAsia="ru-RU"/>
              </w:rPr>
              <w:t>Заңды тұлға басшысының немесе басқа уәкілетті тұлғаның тегі, аты, әкесінің аты (ол болған кезде) және лауазымы)</w:t>
            </w:r>
          </w:p>
          <w:p w14:paraId="43EECA20" w14:textId="590CCF69" w:rsidR="000277B6" w:rsidRPr="00BC6DC1" w:rsidRDefault="00954955" w:rsidP="002F69CE">
            <w:pPr>
              <w:jc w:val="both"/>
              <w:rPr>
                <w:rFonts w:ascii="Times New Roman" w:eastAsia="Times New Roman" w:hAnsi="Times New Roman" w:cs="Times New Roman"/>
                <w:spacing w:val="2"/>
                <w:sz w:val="20"/>
                <w:szCs w:val="20"/>
                <w:lang w:val="kk-KZ" w:eastAsia="ru-RU"/>
              </w:rPr>
            </w:pPr>
            <w:r w:rsidRPr="005F031C">
              <w:rPr>
                <w:rFonts w:ascii="Times New Roman" w:eastAsia="Times New Roman" w:hAnsi="Times New Roman" w:cs="Times New Roman"/>
                <w:bCs/>
                <w:sz w:val="20"/>
                <w:szCs w:val="20"/>
                <w:lang w:val="kk-KZ" w:eastAsia="ru-RU"/>
              </w:rPr>
              <w:t>№</w:t>
            </w:r>
            <w:r>
              <w:rPr>
                <w:rFonts w:ascii="Times New Roman" w:eastAsia="Times New Roman" w:hAnsi="Times New Roman" w:cs="Times New Roman"/>
                <w:bCs/>
                <w:sz w:val="20"/>
                <w:szCs w:val="20"/>
                <w:lang w:val="kk-KZ" w:eastAsia="ru-RU"/>
              </w:rPr>
              <w:t xml:space="preserve"> </w:t>
            </w:r>
            <w:r w:rsidRPr="005F031C">
              <w:rPr>
                <w:rFonts w:ascii="Times New Roman" w:eastAsia="Times New Roman" w:hAnsi="Times New Roman" w:cs="Times New Roman"/>
                <w:bCs/>
                <w:sz w:val="20"/>
                <w:szCs w:val="20"/>
                <w:lang w:val="kk-KZ" w:eastAsia="ru-RU"/>
              </w:rPr>
              <w:t>___</w:t>
            </w:r>
            <w:r w:rsidRPr="005F031C">
              <w:rPr>
                <w:rFonts w:ascii="Times New Roman" w:eastAsia="Times New Roman" w:hAnsi="Times New Roman" w:cs="Times New Roman"/>
                <w:bCs/>
                <w:color w:val="FF0000"/>
                <w:sz w:val="20"/>
                <w:szCs w:val="20"/>
                <w:u w:val="single"/>
                <w:lang w:val="kk-KZ" w:eastAsia="ru-RU"/>
              </w:rPr>
              <w:t>1</w:t>
            </w:r>
            <w:r w:rsidRPr="005F031C">
              <w:rPr>
                <w:rFonts w:ascii="Times New Roman" w:eastAsia="Times New Roman" w:hAnsi="Times New Roman" w:cs="Times New Roman"/>
                <w:bCs/>
                <w:sz w:val="20"/>
                <w:szCs w:val="20"/>
                <w:lang w:val="kk-KZ" w:eastAsia="ru-RU"/>
              </w:rPr>
              <w:t>___</w:t>
            </w:r>
            <w:r w:rsidR="000277B6" w:rsidRPr="002F69CE">
              <w:rPr>
                <w:rFonts w:ascii="Times New Roman" w:eastAsia="Times New Roman" w:hAnsi="Times New Roman" w:cs="Times New Roman"/>
                <w:color w:val="FFFFFF" w:themeColor="background1"/>
                <w:spacing w:val="2"/>
                <w:sz w:val="20"/>
                <w:szCs w:val="20"/>
                <w:u w:val="single"/>
                <w:lang w:val="kk-KZ" w:eastAsia="ru-RU"/>
              </w:rPr>
              <w:t>.</w:t>
            </w:r>
            <w:r w:rsidR="000277B6" w:rsidRPr="002F69CE">
              <w:rPr>
                <w:rFonts w:ascii="Times New Roman" w:eastAsia="Times New Roman" w:hAnsi="Times New Roman" w:cs="Times New Roman"/>
                <w:color w:val="FFFFFF" w:themeColor="background1"/>
                <w:spacing w:val="2"/>
                <w:sz w:val="20"/>
                <w:szCs w:val="20"/>
                <w:lang w:val="kk-KZ" w:eastAsia="ru-RU"/>
              </w:rPr>
              <w:t xml:space="preserve"> </w:t>
            </w:r>
            <w:r w:rsidR="000277B6" w:rsidRPr="002F69CE">
              <w:rPr>
                <w:rFonts w:ascii="Times New Roman" w:eastAsia="Times New Roman" w:hAnsi="Times New Roman" w:cs="Times New Roman"/>
                <w:spacing w:val="2"/>
                <w:sz w:val="20"/>
                <w:szCs w:val="20"/>
                <w:lang w:val="kk-KZ" w:eastAsia="ru-RU"/>
              </w:rPr>
              <w:t xml:space="preserve"> </w:t>
            </w:r>
            <w:r w:rsidR="000277B6" w:rsidRPr="00BC6DC1">
              <w:rPr>
                <w:rFonts w:ascii="Times New Roman" w:eastAsia="Times New Roman" w:hAnsi="Times New Roman" w:cs="Times New Roman"/>
                <w:spacing w:val="2"/>
                <w:sz w:val="20"/>
                <w:szCs w:val="20"/>
                <w:lang w:val="kk-KZ" w:eastAsia="ru-RU"/>
              </w:rPr>
              <w:t xml:space="preserve">негізінде әрекет ететін </w:t>
            </w:r>
          </w:p>
          <w:p w14:paraId="3ACD0DAF" w14:textId="77777777" w:rsidR="000277B6" w:rsidRPr="002F69CE" w:rsidRDefault="000277B6" w:rsidP="002F69CE">
            <w:pPr>
              <w:jc w:val="both"/>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(құрылтай құжаттарының деректемелері)</w:t>
            </w:r>
            <w:r w:rsidRPr="002F69CE">
              <w:rPr>
                <w:rFonts w:ascii="Times New Roman" w:eastAsia="Times New Roman" w:hAnsi="Times New Roman" w:cs="Times New Roman"/>
                <w:spacing w:val="2"/>
                <w:sz w:val="16"/>
                <w:szCs w:val="20"/>
                <w:lang w:val="kk-KZ" w:eastAsia="ru-RU"/>
              </w:rPr>
              <w:t xml:space="preserve">                       </w:t>
            </w:r>
          </w:p>
          <w:p w14:paraId="04EF993D" w14:textId="28CF0BEA"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екінші жағынан, Қазақстан Республикасының қолданыстағы заңнамасына сәйкес төмендегілер туралы осы Шартты жасасты:</w:t>
            </w:r>
          </w:p>
          <w:p w14:paraId="76D659C0" w14:textId="77777777" w:rsidR="000277B6" w:rsidRPr="00BC6DC1" w:rsidRDefault="000277B6" w:rsidP="002F69CE">
            <w:pPr>
              <w:pStyle w:val="ab"/>
              <w:numPr>
                <w:ilvl w:val="0"/>
                <w:numId w:val="1"/>
              </w:numPr>
              <w:jc w:val="center"/>
              <w:outlineLvl w:val="2"/>
              <w:rPr>
                <w:rFonts w:ascii="Times New Roman" w:eastAsia="Times New Roman" w:hAnsi="Times New Roman" w:cs="Times New Roman"/>
                <w:b/>
                <w:sz w:val="20"/>
                <w:szCs w:val="20"/>
                <w:lang w:val="kk-KZ" w:eastAsia="ru-RU"/>
              </w:rPr>
            </w:pPr>
            <w:r w:rsidRPr="00BC6DC1">
              <w:rPr>
                <w:rFonts w:ascii="Times New Roman" w:eastAsia="Times New Roman" w:hAnsi="Times New Roman" w:cs="Times New Roman"/>
                <w:b/>
                <w:sz w:val="20"/>
                <w:szCs w:val="20"/>
                <w:lang w:val="kk-KZ" w:eastAsia="ru-RU"/>
              </w:rPr>
              <w:t>Шарттың мәні</w:t>
            </w:r>
          </w:p>
          <w:p w14:paraId="183E1B7B" w14:textId="5CA83876" w:rsidR="000277B6" w:rsidRPr="00BC6DC1" w:rsidRDefault="000277B6" w:rsidP="002F69CE">
            <w:pPr>
              <w:tabs>
                <w:tab w:val="left" w:pos="1380"/>
              </w:tabs>
              <w:autoSpaceDE w:val="0"/>
              <w:autoSpaceDN w:val="0"/>
              <w:adjustRightInd w:val="0"/>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 Білім беру ұйымы </w:t>
            </w:r>
            <w:r w:rsidRPr="00617EA7">
              <w:rPr>
                <w:rFonts w:ascii="Times New Roman" w:eastAsia="Times New Roman" w:hAnsi="Times New Roman" w:cs="Times New Roman"/>
                <w:b/>
                <w:color w:val="000000" w:themeColor="text1"/>
                <w:spacing w:val="2"/>
                <w:sz w:val="20"/>
                <w:szCs w:val="20"/>
                <w:lang w:val="kk-KZ" w:eastAsia="ru-RU"/>
              </w:rPr>
              <w:t>20</w:t>
            </w:r>
            <w:r w:rsidRPr="00C35AE8">
              <w:rPr>
                <w:rFonts w:ascii="Times New Roman" w:eastAsia="Times New Roman" w:hAnsi="Times New Roman" w:cs="Times New Roman"/>
                <w:b/>
                <w:color w:val="FF0000"/>
                <w:spacing w:val="2"/>
                <w:sz w:val="20"/>
                <w:szCs w:val="20"/>
                <w:u w:val="single"/>
                <w:lang w:val="kk-KZ" w:eastAsia="ru-RU"/>
              </w:rPr>
              <w:t>2</w:t>
            </w:r>
            <w:r w:rsidR="0030667D" w:rsidRPr="00C35AE8">
              <w:rPr>
                <w:rFonts w:ascii="Times New Roman" w:eastAsia="Times New Roman" w:hAnsi="Times New Roman" w:cs="Times New Roman"/>
                <w:b/>
                <w:color w:val="FF0000"/>
                <w:spacing w:val="2"/>
                <w:sz w:val="20"/>
                <w:szCs w:val="20"/>
                <w:u w:val="single"/>
                <w:lang w:val="kk-KZ" w:eastAsia="ru-RU"/>
              </w:rPr>
              <w:t>2</w:t>
            </w:r>
            <w:r w:rsidRPr="00617EA7">
              <w:rPr>
                <w:rFonts w:ascii="Times New Roman" w:eastAsia="Times New Roman" w:hAnsi="Times New Roman" w:cs="Times New Roman"/>
                <w:b/>
                <w:color w:val="000000" w:themeColor="text1"/>
                <w:spacing w:val="2"/>
                <w:sz w:val="20"/>
                <w:szCs w:val="20"/>
                <w:lang w:val="kk-KZ" w:eastAsia="ru-RU"/>
              </w:rPr>
              <w:t xml:space="preserve"> жылы</w:t>
            </w:r>
            <w:r w:rsidRPr="00617EA7">
              <w:rPr>
                <w:rFonts w:ascii="Times New Roman" w:eastAsia="Times New Roman" w:hAnsi="Times New Roman" w:cs="Times New Roman"/>
                <w:color w:val="000000" w:themeColor="text1"/>
                <w:spacing w:val="2"/>
                <w:sz w:val="20"/>
                <w:szCs w:val="20"/>
                <w:lang w:val="kk-KZ" w:eastAsia="ru-RU"/>
              </w:rPr>
              <w:t xml:space="preserve"> түскен   </w:t>
            </w:r>
            <w:r w:rsidRPr="00954955">
              <w:rPr>
                <w:rFonts w:ascii="Times New Roman" w:eastAsiaTheme="minorHAnsi" w:hAnsi="Times New Roman" w:cs="Times New Roman"/>
                <w:color w:val="FF0000"/>
                <w:sz w:val="20"/>
                <w:szCs w:val="20"/>
                <w:u w:val="single"/>
                <w:lang w:val="kk-KZ"/>
              </w:rPr>
              <w:t>06130100 "Бағдарламамен қамтамасыздандыру"</w:t>
            </w:r>
            <w:r w:rsidRPr="00617EA7">
              <w:rPr>
                <w:rFonts w:ascii="Times New Roman" w:eastAsiaTheme="minorHAnsi" w:hAnsi="Times New Roman" w:cs="Times New Roman"/>
                <w:color w:val="000000" w:themeColor="text1"/>
                <w:sz w:val="20"/>
                <w:szCs w:val="20"/>
                <w:u w:val="single"/>
                <w:lang w:val="kk-KZ"/>
              </w:rPr>
              <w:t xml:space="preserve"> мамандығы </w:t>
            </w:r>
            <w:r w:rsidRPr="00954955">
              <w:rPr>
                <w:rFonts w:ascii="Times New Roman" w:eastAsiaTheme="minorHAnsi" w:hAnsi="Times New Roman" w:cs="Times New Roman"/>
                <w:color w:val="FF0000"/>
                <w:sz w:val="20"/>
                <w:szCs w:val="20"/>
                <w:u w:val="single"/>
                <w:lang w:val="kk-KZ"/>
              </w:rPr>
              <w:t xml:space="preserve">4S06130105 </w:t>
            </w:r>
            <w:r w:rsidRPr="00954955">
              <w:rPr>
                <w:rStyle w:val="ezkurwreuab5ozgtqnkl"/>
                <w:rFonts w:ascii="Times New Roman" w:hAnsi="Times New Roman" w:cs="Times New Roman"/>
                <w:color w:val="FF0000"/>
                <w:sz w:val="20"/>
                <w:szCs w:val="20"/>
                <w:u w:val="single"/>
                <w:lang w:val="kk-KZ"/>
              </w:rPr>
              <w:t>"Ақпараттық жүйелер технигі"</w:t>
            </w:r>
            <w:r w:rsidRPr="00954955">
              <w:rPr>
                <w:rFonts w:ascii="Times New Roman" w:hAnsi="Times New Roman" w:cs="Times New Roman"/>
                <w:color w:val="FF0000"/>
                <w:sz w:val="20"/>
                <w:szCs w:val="20"/>
                <w:u w:val="single"/>
                <w:lang w:val="kk-KZ"/>
              </w:rPr>
              <w:t xml:space="preserve"> </w:t>
            </w:r>
            <w:r w:rsidRPr="00617EA7">
              <w:rPr>
                <w:rFonts w:ascii="Times New Roman" w:eastAsia="Times New Roman" w:hAnsi="Times New Roman" w:cs="Times New Roman"/>
                <w:color w:val="000000" w:themeColor="text1"/>
                <w:spacing w:val="2"/>
                <w:sz w:val="20"/>
                <w:szCs w:val="20"/>
                <w:u w:val="single"/>
                <w:lang w:val="kk-KZ" w:eastAsia="ru-RU"/>
              </w:rPr>
              <w:t>біліктілігі</w:t>
            </w:r>
            <w:r w:rsidRPr="00617EA7">
              <w:rPr>
                <w:rFonts w:ascii="Times New Roman" w:eastAsia="Times New Roman" w:hAnsi="Times New Roman" w:cs="Times New Roman"/>
                <w:color w:val="000000" w:themeColor="text1"/>
                <w:spacing w:val="2"/>
                <w:sz w:val="20"/>
                <w:szCs w:val="20"/>
                <w:lang w:val="kk-KZ" w:eastAsia="ru-RU"/>
              </w:rPr>
              <w:t xml:space="preserve"> </w:t>
            </w:r>
            <w:r w:rsidRPr="00BC6DC1">
              <w:rPr>
                <w:rFonts w:ascii="Times New Roman" w:eastAsia="Times New Roman" w:hAnsi="Times New Roman" w:cs="Times New Roman"/>
                <w:spacing w:val="2"/>
                <w:sz w:val="20"/>
                <w:szCs w:val="20"/>
                <w:lang w:val="kk-KZ" w:eastAsia="ru-RU"/>
              </w:rPr>
              <w:t xml:space="preserve">білім беру бағдарламасы бойынша білім алушының оқытуын жүзеге асыруын жоспарлайды. </w:t>
            </w:r>
          </w:p>
          <w:p w14:paraId="21B0F38F"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2. Кәсіпорын білім алушыны білім беру бағдарламасының бейініне сәйкес кәсіптік тәжірибены базасымен қамтамасыз етеді. </w:t>
            </w:r>
          </w:p>
          <w:p w14:paraId="1C7C7F6E" w14:textId="77777777" w:rsidR="000277B6" w:rsidRPr="00BC6DC1" w:rsidRDefault="000277B6" w:rsidP="002F69CE">
            <w:pPr>
              <w:pStyle w:val="ab"/>
              <w:numPr>
                <w:ilvl w:val="0"/>
                <w:numId w:val="1"/>
              </w:numPr>
              <w:ind w:left="317"/>
              <w:jc w:val="center"/>
              <w:outlineLvl w:val="2"/>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b/>
                <w:spacing w:val="2"/>
                <w:sz w:val="20"/>
                <w:szCs w:val="20"/>
                <w:lang w:val="kk-KZ" w:eastAsia="ru-RU"/>
              </w:rPr>
              <w:t>Білім беру ұйымының құқықтары мен міндеттері:</w:t>
            </w:r>
          </w:p>
          <w:p w14:paraId="6F316790" w14:textId="77777777" w:rsidR="000277B6" w:rsidRPr="00BC6DC1" w:rsidRDefault="000277B6" w:rsidP="002F69CE">
            <w:pPr>
              <w:pStyle w:val="ab"/>
              <w:numPr>
                <w:ilvl w:val="0"/>
                <w:numId w:val="1"/>
              </w:numPr>
              <w:ind w:left="317"/>
              <w:jc w:val="both"/>
              <w:outlineLvl w:val="2"/>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Білім беру ұйымының құқығы бар:</w:t>
            </w:r>
          </w:p>
          <w:p w14:paraId="555EFFE3"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білім алушыдан осы Шарттың, білім беру Ұйымының Жарғысының, ішкі тәртіп ережелерінің және білім беру ұйымының қызметін регламенттейтін актілерінің міндеттерін адал және тиісінше орындауды талап етуге құқылы.</w:t>
            </w:r>
          </w:p>
          <w:p w14:paraId="388B9BFB"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4.Білім беру ұйымы міндеттенеді:</w:t>
            </w:r>
          </w:p>
          <w:p w14:paraId="5EEBB0F7" w14:textId="061A34BF" w:rsidR="000277B6" w:rsidRPr="00617EA7" w:rsidRDefault="000277B6" w:rsidP="002F69CE">
            <w:pPr>
              <w:jc w:val="center"/>
              <w:rPr>
                <w:rFonts w:ascii="Times New Roman" w:eastAsiaTheme="minorHAnsi" w:hAnsi="Times New Roman" w:cs="Times New Roman"/>
                <w:b/>
                <w:color w:val="000000" w:themeColor="text1"/>
                <w:sz w:val="20"/>
                <w:szCs w:val="20"/>
                <w:u w:val="single"/>
                <w:lang w:val="kk-KZ"/>
              </w:rPr>
            </w:pPr>
            <w:r w:rsidRPr="00617EA7">
              <w:rPr>
                <w:rFonts w:ascii="Times New Roman" w:eastAsiaTheme="minorHAnsi" w:hAnsi="Times New Roman" w:cs="Times New Roman"/>
                <w:b/>
                <w:color w:val="000000" w:themeColor="text1"/>
                <w:sz w:val="20"/>
                <w:szCs w:val="20"/>
                <w:u w:val="single"/>
                <w:lang w:val="kk-KZ"/>
              </w:rPr>
              <w:t xml:space="preserve">Мамандығы </w:t>
            </w:r>
            <w:r w:rsidR="000F60AC" w:rsidRPr="00954955">
              <w:rPr>
                <w:rFonts w:ascii="Times New Roman" w:eastAsiaTheme="minorHAnsi" w:hAnsi="Times New Roman" w:cs="Times New Roman"/>
                <w:b/>
                <w:color w:val="FF0000"/>
                <w:sz w:val="20"/>
                <w:szCs w:val="20"/>
                <w:u w:val="single"/>
                <w:lang w:val="kk-KZ"/>
              </w:rPr>
              <w:t>06130100 "Бағдарламамен қамтамасыздандыру"</w:t>
            </w:r>
          </w:p>
          <w:p w14:paraId="16A965A3" w14:textId="4BCC567B" w:rsidR="000277B6" w:rsidRPr="00617EA7" w:rsidRDefault="000F60AC" w:rsidP="002F69CE">
            <w:pPr>
              <w:jc w:val="center"/>
              <w:rPr>
                <w:rFonts w:ascii="Times New Roman" w:hAnsi="Times New Roman" w:cs="Times New Roman"/>
                <w:b/>
                <w:color w:val="000000" w:themeColor="text1"/>
                <w:sz w:val="20"/>
                <w:szCs w:val="20"/>
                <w:u w:val="single"/>
                <w:lang w:val="kk-KZ"/>
              </w:rPr>
            </w:pPr>
            <w:r w:rsidRPr="00617EA7">
              <w:rPr>
                <w:rFonts w:ascii="Times New Roman" w:eastAsiaTheme="minorHAnsi" w:hAnsi="Times New Roman" w:cs="Times New Roman"/>
                <w:b/>
                <w:color w:val="000000" w:themeColor="text1"/>
                <w:sz w:val="20"/>
                <w:szCs w:val="20"/>
                <w:u w:val="single"/>
                <w:lang w:val="kk-KZ"/>
              </w:rPr>
              <w:t xml:space="preserve">Біліктілігі </w:t>
            </w:r>
            <w:r w:rsidRPr="00954955">
              <w:rPr>
                <w:rFonts w:ascii="Times New Roman" w:eastAsiaTheme="minorHAnsi" w:hAnsi="Times New Roman" w:cs="Times New Roman"/>
                <w:b/>
                <w:color w:val="FF0000"/>
                <w:sz w:val="20"/>
                <w:szCs w:val="20"/>
                <w:u w:val="single"/>
                <w:lang w:val="kk-KZ"/>
              </w:rPr>
              <w:t xml:space="preserve">4S06130105 </w:t>
            </w:r>
            <w:r w:rsidRPr="00954955">
              <w:rPr>
                <w:rStyle w:val="ezkurwreuab5ozgtqnkl"/>
                <w:rFonts w:ascii="Times New Roman" w:hAnsi="Times New Roman" w:cs="Times New Roman"/>
                <w:b/>
                <w:color w:val="FF0000"/>
                <w:sz w:val="20"/>
                <w:szCs w:val="20"/>
                <w:u w:val="single"/>
                <w:lang w:val="kk-KZ"/>
              </w:rPr>
              <w:t>"Ақпараттық жүйелер технигі"</w:t>
            </w:r>
            <w:r w:rsidRPr="00954955">
              <w:rPr>
                <w:rFonts w:ascii="Times New Roman" w:hAnsi="Times New Roman" w:cs="Times New Roman"/>
                <w:b/>
                <w:color w:val="FF0000"/>
                <w:sz w:val="20"/>
                <w:szCs w:val="20"/>
                <w:u w:val="single"/>
                <w:lang w:val="kk-KZ"/>
              </w:rPr>
              <w:t xml:space="preserve"> </w:t>
            </w:r>
          </w:p>
          <w:p w14:paraId="12F0EA32" w14:textId="1A0D2A25" w:rsidR="000277B6" w:rsidRPr="002F69CE" w:rsidRDefault="000277B6" w:rsidP="002F69CE">
            <w:pPr>
              <w:jc w:val="center"/>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(мамандықтың коды және атауы)</w:t>
            </w:r>
          </w:p>
          <w:p w14:paraId="3F553A4F" w14:textId="77777777" w:rsidR="000277B6" w:rsidRPr="00BC6DC1" w:rsidRDefault="000277B6" w:rsidP="002F69CE">
            <w:pPr>
              <w:jc w:val="cente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мамандық бойынша білім алушыны кәсіпорынға </w:t>
            </w:r>
          </w:p>
          <w:p w14:paraId="43AAC0BD" w14:textId="34085B81"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біліктілігі бойынша оқитын білім алушыны академиялық күнтізбеге сәйкес</w:t>
            </w:r>
            <w:r w:rsidR="000F60AC">
              <w:rPr>
                <w:rFonts w:ascii="Times New Roman" w:eastAsia="Times New Roman" w:hAnsi="Times New Roman" w:cs="Times New Roman"/>
                <w:spacing w:val="2"/>
                <w:sz w:val="20"/>
                <w:szCs w:val="20"/>
                <w:lang w:val="kk-KZ" w:eastAsia="ru-RU"/>
              </w:rPr>
              <w:t xml:space="preserve"> </w:t>
            </w:r>
            <w:r w:rsidR="000F60AC" w:rsidRPr="000F60AC">
              <w:rPr>
                <w:rFonts w:ascii="Times New Roman" w:eastAsia="Times New Roman" w:hAnsi="Times New Roman" w:cs="Times New Roman"/>
                <w:b/>
                <w:spacing w:val="2"/>
                <w:sz w:val="20"/>
                <w:szCs w:val="20"/>
                <w:u w:val="single"/>
                <w:lang w:val="kk-KZ" w:eastAsia="ru-RU"/>
              </w:rPr>
              <w:t>күндізгі</w:t>
            </w:r>
          </w:p>
          <w:p w14:paraId="08B0FCEA" w14:textId="47A7BE03"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___________</w:t>
            </w:r>
            <w:r w:rsidR="004F50C1" w:rsidRPr="00BC6DC1">
              <w:rPr>
                <w:rFonts w:ascii="Times New Roman" w:eastAsia="Times New Roman" w:hAnsi="Times New Roman" w:cs="Times New Roman"/>
                <w:b/>
                <w:sz w:val="20"/>
                <w:szCs w:val="20"/>
                <w:lang w:val="kk-KZ" w:eastAsia="ru-RU"/>
              </w:rPr>
              <w:t xml:space="preserve"> </w:t>
            </w:r>
            <w:r w:rsidR="0030667D">
              <w:rPr>
                <w:rFonts w:ascii="Times New Roman" w:eastAsia="Times New Roman" w:hAnsi="Times New Roman" w:cs="Times New Roman"/>
                <w:bCs/>
                <w:sz w:val="20"/>
                <w:szCs w:val="20"/>
                <w:u w:val="single"/>
                <w:lang w:val="kk-KZ" w:eastAsia="ru-RU"/>
              </w:rPr>
              <w:t>дипломалды</w:t>
            </w:r>
            <w:r>
              <w:rPr>
                <w:rFonts w:ascii="Times New Roman" w:eastAsia="Times New Roman" w:hAnsi="Times New Roman" w:cs="Times New Roman"/>
                <w:spacing w:val="2"/>
                <w:sz w:val="20"/>
                <w:szCs w:val="20"/>
                <w:u w:val="single"/>
                <w:lang w:val="kk-KZ" w:eastAsia="ru-RU"/>
              </w:rPr>
              <w:t xml:space="preserve">                      </w:t>
            </w:r>
            <w:r w:rsidRPr="002F69CE">
              <w:rPr>
                <w:rFonts w:ascii="Times New Roman" w:eastAsia="Times New Roman" w:hAnsi="Times New Roman" w:cs="Times New Roman"/>
                <w:color w:val="FFFFFF" w:themeColor="background1"/>
                <w:spacing w:val="2"/>
                <w:sz w:val="20"/>
                <w:szCs w:val="20"/>
                <w:u w:val="single"/>
                <w:lang w:val="kk-KZ" w:eastAsia="ru-RU"/>
              </w:rPr>
              <w:t xml:space="preserve"> </w:t>
            </w:r>
            <w:r w:rsidRPr="002F69CE">
              <w:rPr>
                <w:rFonts w:ascii="Times New Roman" w:eastAsia="Times New Roman" w:hAnsi="Times New Roman" w:cs="Times New Roman"/>
                <w:b/>
                <w:color w:val="FFFFFF" w:themeColor="background1"/>
                <w:spacing w:val="2"/>
                <w:sz w:val="20"/>
                <w:szCs w:val="20"/>
                <w:lang w:val="kk-KZ" w:eastAsia="ru-RU"/>
              </w:rPr>
              <w:t>.</w:t>
            </w:r>
          </w:p>
          <w:p w14:paraId="08E33FDA" w14:textId="77777777" w:rsidR="000277B6" w:rsidRPr="002F69CE" w:rsidRDefault="000277B6" w:rsidP="002F69CE">
            <w:pPr>
              <w:jc w:val="center"/>
              <w:rPr>
                <w:rFonts w:ascii="Times New Roman" w:eastAsia="Times New Roman" w:hAnsi="Times New Roman" w:cs="Times New Roman"/>
                <w:i/>
                <w:spacing w:val="2"/>
                <w:sz w:val="16"/>
                <w:szCs w:val="20"/>
                <w:lang w:val="kk-KZ" w:eastAsia="ru-RU"/>
              </w:rPr>
            </w:pPr>
            <w:r w:rsidRPr="002F69CE">
              <w:rPr>
                <w:rFonts w:ascii="Times New Roman" w:eastAsia="Times New Roman" w:hAnsi="Times New Roman" w:cs="Times New Roman"/>
                <w:i/>
                <w:spacing w:val="2"/>
                <w:sz w:val="16"/>
                <w:szCs w:val="20"/>
                <w:lang w:val="kk-KZ" w:eastAsia="ru-RU"/>
              </w:rPr>
              <w:t>(тәжірибе түрі)</w:t>
            </w:r>
          </w:p>
          <w:p w14:paraId="1115536F" w14:textId="77777777" w:rsidR="000277B6" w:rsidRPr="00BC6DC1" w:rsidRDefault="000277B6" w:rsidP="002F69CE">
            <w:pPr>
              <w:jc w:val="center"/>
              <w:rPr>
                <w:rFonts w:ascii="Times New Roman" w:eastAsia="Times New Roman" w:hAnsi="Times New Roman" w:cs="Times New Roman"/>
                <w:i/>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 тәжірибеден өту мақсатында кәсіпорынға жіберу; </w:t>
            </w:r>
          </w:p>
          <w:p w14:paraId="7A2E768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2) білім алушыны осы Шартта белгіленген міндеттер мен жауапкершілікпен таныстыру; </w:t>
            </w:r>
          </w:p>
          <w:p w14:paraId="6385210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3) кәсіптік тәжірибе бағдарламасын және өтудің күнтізбелік кестесін кәсіпорынмен бірге әзірлеу және келісу;  </w:t>
            </w:r>
          </w:p>
          <w:p w14:paraId="0550242B" w14:textId="77777777" w:rsidR="000277B6" w:rsidRPr="00BC6DC1" w:rsidRDefault="000277B6" w:rsidP="002F69CE">
            <w:pPr>
              <w:ind w:left="34"/>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4) кәсіпорынға кәсіптік практиканың басталуынан екі апта бұрын білім алушылардың санын көрсетіп, кәсіптік практиканың бағдарламасын, практикадан өтудің күнтізбелік кестесін ұсыну; </w:t>
            </w:r>
          </w:p>
          <w:p w14:paraId="6E88424F" w14:textId="77777777" w:rsidR="000277B6" w:rsidRPr="00BC6DC1" w:rsidRDefault="000277B6" w:rsidP="002F69CE">
            <w:pPr>
              <w:ind w:left="34"/>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5) білім беру ұйымның тиісті мамандықтары бойынша оқытушылар арасынан тәжірибе жетекшілерін білім беру ұйымның басшысының бұйрығымен бекіту;  </w:t>
            </w:r>
          </w:p>
          <w:p w14:paraId="7C64D5D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6) кәсіпорынның қызметкерлері үшін міндетті болып табылатын еңбек тәртібін және ішкі тәртіп ережелерін білім алушымен сақталуын қамтамасыз ету; </w:t>
            </w:r>
          </w:p>
          <w:p w14:paraId="436CB72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7) білім беру бағдарламасы мен академиялық күнтізбеге сәйкес білім алушының кәсіптік тәжірибесін мерзім аралық бақылаға алып, оның өтуін ұйымдастыру; </w:t>
            </w:r>
          </w:p>
          <w:p w14:paraId="3CBA49FA"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8)кәсіпорынның қызметкерлеріне білім алушылардың </w:t>
            </w:r>
            <w:r w:rsidRPr="00BC6DC1">
              <w:rPr>
                <w:rFonts w:ascii="Times New Roman" w:eastAsia="Times New Roman" w:hAnsi="Times New Roman" w:cs="Times New Roman"/>
                <w:spacing w:val="2"/>
                <w:sz w:val="20"/>
                <w:szCs w:val="20"/>
                <w:lang w:val="kk-KZ" w:eastAsia="ru-RU"/>
              </w:rPr>
              <w:lastRenderedPageBreak/>
              <w:t xml:space="preserve">кәсіптік практикасын ұйымдастыруға және өткізуге әдістемелік көмек көрсету; </w:t>
            </w:r>
          </w:p>
          <w:p w14:paraId="51B4BF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9)қажеттілік туындаған кезде кәсіпорынға білім алушының оқу жетістіктері туралы мәліметтер беру;  </w:t>
            </w:r>
          </w:p>
          <w:p w14:paraId="1E1A0CB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10)тәжірибе өту барысында білім алушының қатысуымен жазатайым оқиғалар орын алған жағдайда, тергеуге қатысу;  </w:t>
            </w:r>
          </w:p>
          <w:p w14:paraId="686766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11)білім беру ұйымы таратылған немесе білім беру қызметі тоқтатылған жағдайда кәсіпорынды хабардар ету және басқа білім беру ұйымында білім алуды жалғастыру үшін білім алушыны ауыстыру бойынша шаралар қабылдау; </w:t>
            </w:r>
          </w:p>
          <w:p w14:paraId="61CAC346"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3</w:t>
            </w:r>
            <w:r w:rsidRPr="00BC6DC1">
              <w:rPr>
                <w:rFonts w:ascii="Times New Roman" w:eastAsia="Times New Roman" w:hAnsi="Times New Roman" w:cs="Times New Roman"/>
                <w:spacing w:val="2"/>
                <w:sz w:val="20"/>
                <w:szCs w:val="20"/>
                <w:lang w:val="kk-KZ" w:eastAsia="ru-RU"/>
              </w:rPr>
              <w:t>.</w:t>
            </w:r>
            <w:r w:rsidRPr="00BC6DC1">
              <w:rPr>
                <w:rFonts w:ascii="Times New Roman" w:eastAsia="Times New Roman" w:hAnsi="Times New Roman" w:cs="Times New Roman"/>
                <w:b/>
                <w:spacing w:val="2"/>
                <w:sz w:val="20"/>
                <w:szCs w:val="20"/>
                <w:lang w:val="kk-KZ" w:eastAsia="ru-RU"/>
              </w:rPr>
              <w:t xml:space="preserve"> Кәсіпорынның (ұйымның) құқықтары мен міндеттері</w:t>
            </w:r>
          </w:p>
          <w:p w14:paraId="3AB2315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Кәсіпорын (ұйым) құқығы бар:</w:t>
            </w:r>
          </w:p>
          <w:p w14:paraId="611BB96F"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жаңа технологияларға және өндірістік процестің өзгерген жағдайларына сәйкес кәсіптік практиканың білім беру бағдарламасын әзірлеуге қатысу;</w:t>
            </w:r>
          </w:p>
          <w:p w14:paraId="7FA5C790"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2) кәсіпорынның қажеттіліктеріне сәйкес курстық және дипломдық жұмыстардың тақырыбын ұсыну;</w:t>
            </w:r>
          </w:p>
          <w:p w14:paraId="15E5E34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3) білім алушыларды қорытынды аттестаттауға қатысуға;</w:t>
            </w:r>
          </w:p>
          <w:p w14:paraId="2F4C563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 білім алушылардың ағымдағы үлгерімі туралы ақпаратты сұрату;</w:t>
            </w:r>
          </w:p>
          <w:p w14:paraId="1E950DE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5) білім беру ұйымынан білім алушыларды жұмыс берушінің болжамына сәйкес сапалы оқытуды талап етуге міндетті.</w:t>
            </w:r>
          </w:p>
          <w:p w14:paraId="5743CD35"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6.</w:t>
            </w:r>
            <w:r w:rsidRPr="00BC6DC1">
              <w:rPr>
                <w:rFonts w:ascii="Times New Roman" w:eastAsia="Times New Roman" w:hAnsi="Times New Roman" w:cs="Times New Roman"/>
                <w:spacing w:val="2"/>
                <w:sz w:val="20"/>
                <w:szCs w:val="20"/>
                <w:lang w:val="kk-KZ" w:eastAsia="ru-RU"/>
              </w:rPr>
              <w:tab/>
              <w:t>Кәсіпорын (ұйым) міндеттенеді:</w:t>
            </w:r>
          </w:p>
          <w:p w14:paraId="5F24461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 білім алушыға жұмыс орнында қауіпсіз жұмыс жағдайын қамтамасыз ету (қауіпсіздік техникасы және еңбекті қорғау бойынша міндетті нұсқамаларды өткізу) және қажет болған жағдайда білім алушыға қауіпсіз еңбек әдістеріне оқыту жүргізу;</w:t>
            </w:r>
          </w:p>
          <w:p w14:paraId="0DA2BAE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2) тиісті бос орын болған жағдайда алған мамандығына сәйкес жұмысқа қабылдау үшін бітірушінің кандидатурасын қарастыру;</w:t>
            </w:r>
          </w:p>
          <w:p w14:paraId="36E8E6C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3) білім беру ұйымдарына оқу процесінің кестесіне сәйкес білім алушының кәсіптік практикасын өткізу үшін жұмыс орындарын ұсыну;</w:t>
            </w:r>
          </w:p>
          <w:p w14:paraId="1FE9C58C"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4) осы Шарттың талаптарына сәйкес білім алушыны тиісті мамандықтар бойынша кәсіптік практикаға жіберу бойынша қабылдауға;;</w:t>
            </w:r>
          </w:p>
          <w:p w14:paraId="664C4541"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5) білім алушыны практика бағдарламасында көзделмеген және білім алушының мамандығына қатысы жоқ лауазымдарда пайдалануға жол бермеуге;</w:t>
            </w:r>
          </w:p>
          <w:p w14:paraId="1709ADB3"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6) кәсіпорын (Ұйым) бөлімшелерінде (бөлімдерінде, цехтарында, зертханаларында) білім алушының кәсіби практикасына басшылық ету үшін білікті мамандарды ұсынуды қамтамасыз ету);</w:t>
            </w:r>
          </w:p>
          <w:p w14:paraId="695972C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7) Білім беру ұйымдарына білім алушының еңбек тәртібін және кәсіпорынның ішкі тәртіп ережелерін бұзуының, өндірістік оқыту немесе кәсіптік практика бағдарламасы бойынша үлгермеушілігінің барлық жағдайлары, сондай-ақ дене және психикалық  денсаулық жағдайы сәйкес келмеген жағдайлар туралы хабарлауға;;</w:t>
            </w:r>
          </w:p>
          <w:p w14:paraId="2794684D"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8) білім алушының кәсіптік практика бағдарламасын </w:t>
            </w:r>
          </w:p>
          <w:p w14:paraId="03721410"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табысты игеруі және олардың жеке тапсырмаларын орындауы үшін қажетті зертханаларды, кабинеттерді, шеберханаларды, кітапхананы, сызбаларды, техникалық және басқа да құжаттарды пайдалану мүмкіндігін бере отырып, білім алушының жұмыс орындарында кәсіптік практика бағдарламасын орындауы үшін қажетті жағдайлар жасау;</w:t>
            </w:r>
          </w:p>
          <w:p w14:paraId="4A78653B"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 xml:space="preserve">9) кәсіптік практика аяқталғаннан кейін білім алушының жұмысы туралы мінездеме беруге және кәсіптік практикадан өту сапасына баға қоюға құқылы.    </w:t>
            </w:r>
          </w:p>
          <w:p w14:paraId="044CF642" w14:textId="77777777" w:rsidR="000277B6" w:rsidRDefault="000277B6" w:rsidP="002F69CE">
            <w:pPr>
              <w:jc w:val="center"/>
              <w:rPr>
                <w:rFonts w:ascii="Times New Roman" w:eastAsia="Times New Roman" w:hAnsi="Times New Roman" w:cs="Times New Roman"/>
                <w:b/>
                <w:spacing w:val="2"/>
                <w:sz w:val="20"/>
                <w:szCs w:val="20"/>
                <w:lang w:val="kk-KZ" w:eastAsia="ru-RU"/>
              </w:rPr>
            </w:pPr>
          </w:p>
          <w:p w14:paraId="07D063DA" w14:textId="12B9FDDE" w:rsidR="000277B6" w:rsidRPr="00BC6DC1" w:rsidRDefault="000277B6" w:rsidP="002F69CE">
            <w:pPr>
              <w:jc w:val="center"/>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b/>
                <w:spacing w:val="2"/>
                <w:sz w:val="20"/>
                <w:szCs w:val="20"/>
                <w:lang w:val="kk-KZ" w:eastAsia="ru-RU"/>
              </w:rPr>
              <w:lastRenderedPageBreak/>
              <w:t>4</w:t>
            </w:r>
            <w:r w:rsidRPr="00BC6DC1">
              <w:rPr>
                <w:rFonts w:ascii="Times New Roman" w:eastAsia="Times New Roman" w:hAnsi="Times New Roman" w:cs="Times New Roman"/>
                <w:spacing w:val="2"/>
                <w:sz w:val="20"/>
                <w:szCs w:val="20"/>
                <w:lang w:val="kk-KZ" w:eastAsia="ru-RU"/>
              </w:rPr>
              <w:t xml:space="preserve">. </w:t>
            </w:r>
            <w:r w:rsidRPr="00BC6DC1">
              <w:rPr>
                <w:rFonts w:ascii="Times New Roman" w:eastAsia="Times New Roman" w:hAnsi="Times New Roman" w:cs="Times New Roman"/>
                <w:b/>
                <w:spacing w:val="2"/>
                <w:sz w:val="20"/>
                <w:szCs w:val="20"/>
                <w:lang w:val="kk-KZ" w:eastAsia="ru-RU"/>
              </w:rPr>
              <w:t>Тараптардың жауапкершілігі</w:t>
            </w:r>
          </w:p>
          <w:p w14:paraId="60934662"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7.Осы Шартта көзделген өз міндеттерін орындамағаны немесе тиісінше орындамағаны үшін Тараптар Қазақстан Республикасының қолданыстағы заңнамасында белгіленген жауаптылықта болады.</w:t>
            </w:r>
          </w:p>
          <w:p w14:paraId="0D00138B"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5. Дауларды шешу тәртібі</w:t>
            </w:r>
          </w:p>
          <w:p w14:paraId="56FA6B39"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8.Осы Шартты орындау процесінде туындайтын келіспеушіліктер мен дауларды тараптар өзара қолайлы шешімдер әзірлеу мақсатында тікелей шешеді.</w:t>
            </w:r>
          </w:p>
          <w:p w14:paraId="5FF05E9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9.Тараптар келіссөздер, өзара қолайлы шешімдер әзірлеу жолымен шешілмеген мәселелер Қазақстан Республикасының қолданыстағы заңнамасына сәйкес шешіледі.</w:t>
            </w:r>
          </w:p>
          <w:p w14:paraId="2369D4D9" w14:textId="77777777" w:rsidR="000277B6" w:rsidRPr="00BC6DC1" w:rsidRDefault="000277B6" w:rsidP="002F69CE">
            <w:pPr>
              <w:jc w:val="center"/>
              <w:rPr>
                <w:rFonts w:ascii="Times New Roman" w:eastAsia="Times New Roman" w:hAnsi="Times New Roman" w:cs="Times New Roman"/>
                <w:b/>
                <w:spacing w:val="2"/>
                <w:sz w:val="20"/>
                <w:szCs w:val="20"/>
                <w:lang w:val="kk-KZ" w:eastAsia="ru-RU"/>
              </w:rPr>
            </w:pPr>
            <w:r w:rsidRPr="00BC6DC1">
              <w:rPr>
                <w:rFonts w:ascii="Times New Roman" w:eastAsia="Times New Roman" w:hAnsi="Times New Roman" w:cs="Times New Roman"/>
                <w:b/>
                <w:spacing w:val="2"/>
                <w:sz w:val="20"/>
                <w:szCs w:val="20"/>
                <w:lang w:val="kk-KZ" w:eastAsia="ru-RU"/>
              </w:rPr>
              <w:t>6. Шарттың қолданылу мерзімі, талаптарын өзгерту тәртібі және оны бұзу</w:t>
            </w:r>
          </w:p>
          <w:p w14:paraId="2E17445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10.Осы Шарт Тараптар қол қойған күннен бастап күшіне енеді және ол толық орындалғанға дейін қолданылады.</w:t>
            </w:r>
          </w:p>
          <w:p w14:paraId="4DA50688"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11.Осы Шарттың талаптары тараптардың өзара жазбаша келісімі бойынша өзгертілуі және толықтырылуы мүмкін.</w:t>
            </w:r>
          </w:p>
          <w:p w14:paraId="4EF87C34"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r w:rsidRPr="00BC6DC1">
              <w:rPr>
                <w:rFonts w:ascii="Times New Roman" w:eastAsia="Times New Roman" w:hAnsi="Times New Roman" w:cs="Times New Roman"/>
                <w:spacing w:val="2"/>
                <w:sz w:val="20"/>
                <w:szCs w:val="20"/>
                <w:lang w:val="kk-KZ" w:eastAsia="ru-RU"/>
              </w:rPr>
              <w:t>12.Осы Шарт бірдей заңды күші бар мемлекеттік және орыс тілдерінде әрбір тарап үшін бір-бір данадан үш данада жасалады.</w:t>
            </w:r>
          </w:p>
          <w:p w14:paraId="2DC1A6D7" w14:textId="77777777" w:rsidR="000277B6" w:rsidRPr="00BC6DC1" w:rsidRDefault="000277B6" w:rsidP="002F69CE">
            <w:pPr>
              <w:jc w:val="both"/>
              <w:rPr>
                <w:rFonts w:ascii="Times New Roman" w:eastAsia="Times New Roman" w:hAnsi="Times New Roman" w:cs="Times New Roman"/>
                <w:spacing w:val="2"/>
                <w:sz w:val="20"/>
                <w:szCs w:val="20"/>
                <w:lang w:val="kk-KZ" w:eastAsia="ru-RU"/>
              </w:rPr>
            </w:pPr>
          </w:p>
          <w:p w14:paraId="69640EBE"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3E966B69"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2BA37390"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38951BAD"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4B5396CF" w14:textId="77777777" w:rsidR="000277B6" w:rsidRDefault="000277B6" w:rsidP="002F69CE">
            <w:pPr>
              <w:jc w:val="both"/>
              <w:rPr>
                <w:rFonts w:ascii="Times New Roman" w:eastAsia="Times New Roman" w:hAnsi="Times New Roman" w:cs="Times New Roman"/>
                <w:b/>
                <w:spacing w:val="2"/>
                <w:sz w:val="20"/>
                <w:szCs w:val="20"/>
                <w:lang w:val="kk-KZ" w:eastAsia="ru-RU"/>
              </w:rPr>
            </w:pPr>
          </w:p>
          <w:p w14:paraId="42DC4A01" w14:textId="3DA282AB" w:rsidR="000277B6" w:rsidRPr="00BC6DC1" w:rsidRDefault="00EB1FB1" w:rsidP="00EB1FB1">
            <w:pPr>
              <w:jc w:val="both"/>
              <w:rPr>
                <w:rFonts w:ascii="Times New Roman" w:eastAsia="Times New Roman" w:hAnsi="Times New Roman"/>
                <w:b/>
                <w:sz w:val="20"/>
                <w:szCs w:val="20"/>
                <w:lang w:val="kk-KZ" w:eastAsia="ru-RU"/>
              </w:rPr>
            </w:pPr>
            <w:r>
              <w:rPr>
                <w:rFonts w:ascii="Times New Roman" w:eastAsia="Times New Roman" w:hAnsi="Times New Roman" w:cs="Times New Roman"/>
                <w:b/>
                <w:noProof/>
                <w:spacing w:val="2"/>
                <w:sz w:val="20"/>
                <w:szCs w:val="20"/>
                <w:lang w:val="ru-RU" w:eastAsia="ru-RU"/>
              </w:rPr>
              <mc:AlternateContent>
                <mc:Choice Requires="wps">
                  <w:drawing>
                    <wp:anchor distT="0" distB="0" distL="114300" distR="114300" simplePos="0" relativeHeight="251659264" behindDoc="0" locked="0" layoutInCell="1" allowOverlap="1" wp14:anchorId="58AF4042" wp14:editId="749BE105">
                      <wp:simplePos x="0" y="0"/>
                      <wp:positionH relativeFrom="column">
                        <wp:posOffset>-80424</wp:posOffset>
                      </wp:positionH>
                      <wp:positionV relativeFrom="paragraph">
                        <wp:posOffset>-5831633</wp:posOffset>
                      </wp:positionV>
                      <wp:extent cx="6921795" cy="21265"/>
                      <wp:effectExtent l="0" t="0" r="12700" b="36195"/>
                      <wp:wrapNone/>
                      <wp:docPr id="4" name="Прямая соединительная линия 4"/>
                      <wp:cNvGraphicFramePr/>
                      <a:graphic xmlns:a="http://schemas.openxmlformats.org/drawingml/2006/main">
                        <a:graphicData uri="http://schemas.microsoft.com/office/word/2010/wordprocessingShape">
                          <wps:wsp>
                            <wps:cNvCnPr/>
                            <wps:spPr>
                              <a:xfrm flipV="1">
                                <a:off x="0" y="0"/>
                                <a:ext cx="6921795" cy="212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7EC8E" id="Прямая соединительная линия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35pt,-459.2pt" to="538.65pt,-4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" strokecolor="#4579b8 [3044]"/>
                  </w:pict>
                </mc:Fallback>
              </mc:AlternateContent>
            </w:r>
            <w:r w:rsidR="000277B6" w:rsidRPr="00BC6DC1">
              <w:rPr>
                <w:rFonts w:ascii="Times New Roman" w:eastAsia="Times New Roman" w:hAnsi="Times New Roman" w:cs="Times New Roman"/>
                <w:b/>
                <w:spacing w:val="2"/>
                <w:sz w:val="20"/>
                <w:szCs w:val="20"/>
                <w:lang w:val="kk-KZ" w:eastAsia="ru-RU"/>
              </w:rPr>
              <w:t xml:space="preserve">                                                                                                                                </w:t>
            </w:r>
          </w:p>
          <w:p w14:paraId="180FD46B" w14:textId="77777777" w:rsidR="000277B6" w:rsidRPr="00BC6DC1" w:rsidRDefault="000277B6" w:rsidP="002F69CE">
            <w:pPr>
              <w:jc w:val="both"/>
              <w:rPr>
                <w:rFonts w:ascii="Times New Roman" w:hAnsi="Times New Roman" w:cs="Times New Roman"/>
                <w:b/>
                <w:sz w:val="20"/>
                <w:szCs w:val="20"/>
                <w:lang w:val="kk-KZ"/>
              </w:rPr>
            </w:pPr>
          </w:p>
          <w:p w14:paraId="3746FF16" w14:textId="77777777" w:rsidR="000277B6" w:rsidRDefault="000277B6"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39B4D006"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689D58A2"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775E329D" w14:textId="77777777" w:rsidR="00EB1FB1" w:rsidRDefault="00EB1FB1" w:rsidP="00696D86">
            <w:pPr>
              <w:pStyle w:val="3"/>
              <w:shd w:val="clear" w:color="auto" w:fill="FFFFFF"/>
              <w:spacing w:before="0" w:beforeAutospacing="0" w:after="0" w:afterAutospacing="0"/>
              <w:textAlignment w:val="baseline"/>
              <w:outlineLvl w:val="2"/>
              <w:rPr>
                <w:b w:val="0"/>
                <w:color w:val="000000"/>
                <w:sz w:val="16"/>
                <w:szCs w:val="16"/>
                <w:lang w:val="kk-KZ"/>
              </w:rPr>
            </w:pPr>
          </w:p>
          <w:p w14:paraId="6EF576EC" w14:textId="17BEF297" w:rsidR="00EB1FB1" w:rsidRDefault="00EB1FB1" w:rsidP="00EB1FB1">
            <w:pPr>
              <w:jc w:val="both"/>
              <w:rPr>
                <w:rFonts w:ascii="Times New Roman" w:eastAsiaTheme="minorHAnsi" w:hAnsi="Times New Roman" w:cs="Times New Roman"/>
                <w:b/>
                <w:sz w:val="20"/>
                <w:szCs w:val="20"/>
                <w:lang w:val="kk-KZ"/>
              </w:rPr>
            </w:pPr>
            <w:r w:rsidRPr="00BC6DC1">
              <w:rPr>
                <w:rFonts w:ascii="Times New Roman" w:eastAsia="Times New Roman" w:hAnsi="Times New Roman" w:cs="Times New Roman"/>
                <w:b/>
                <w:spacing w:val="2"/>
                <w:sz w:val="20"/>
                <w:szCs w:val="20"/>
                <w:lang w:val="kk-KZ" w:eastAsia="ru-RU"/>
              </w:rPr>
              <w:t xml:space="preserve">Тараптардың заңды мекен-жайлары мен банктік                                                                                                             </w:t>
            </w:r>
            <w:r>
              <w:rPr>
                <w:rFonts w:ascii="Times New Roman" w:eastAsia="Times New Roman" w:hAnsi="Times New Roman" w:cs="Times New Roman"/>
                <w:b/>
                <w:spacing w:val="2"/>
                <w:sz w:val="20"/>
                <w:szCs w:val="20"/>
                <w:lang w:val="kk-KZ" w:eastAsia="ru-RU"/>
              </w:rPr>
              <w:t xml:space="preserve">                   реквизиттері/</w:t>
            </w:r>
            <w:r>
              <w:rPr>
                <w:rFonts w:ascii="Times New Roman" w:eastAsiaTheme="minorHAnsi" w:hAnsi="Times New Roman" w:cs="Times New Roman"/>
                <w:b/>
                <w:sz w:val="20"/>
                <w:szCs w:val="20"/>
                <w:lang w:val="kk-KZ"/>
              </w:rPr>
              <w:t>Юр</w:t>
            </w:r>
            <w:r w:rsidRPr="00BC6DC1">
              <w:rPr>
                <w:rFonts w:ascii="Times New Roman" w:eastAsiaTheme="minorHAnsi" w:hAnsi="Times New Roman" w:cs="Times New Roman"/>
                <w:b/>
                <w:sz w:val="20"/>
                <w:szCs w:val="20"/>
                <w:lang w:val="kk-KZ"/>
              </w:rPr>
              <w:t>идические адреса и банковские реквизиты Сторон:</w:t>
            </w:r>
          </w:p>
          <w:p w14:paraId="28C1B094" w14:textId="77777777" w:rsidR="003E7F54" w:rsidRPr="00BC6DC1" w:rsidRDefault="003E7F54" w:rsidP="003E7F54">
            <w:pPr>
              <w:jc w:val="both"/>
              <w:rPr>
                <w:rFonts w:ascii="Times New Roman" w:hAnsi="Times New Roman" w:cs="Times New Roman"/>
                <w:b/>
                <w:sz w:val="20"/>
                <w:szCs w:val="20"/>
                <w:lang w:val="kk-KZ"/>
              </w:rPr>
            </w:pPr>
            <w:r>
              <w:rPr>
                <w:rFonts w:ascii="Times New Roman" w:eastAsia="Times New Roman" w:hAnsi="Times New Roman" w:cs="Times New Roman"/>
                <w:b/>
                <w:bCs/>
                <w:spacing w:val="2"/>
                <w:sz w:val="20"/>
                <w:szCs w:val="20"/>
                <w:lang w:val="kk-KZ" w:eastAsia="ru-RU"/>
              </w:rPr>
              <w:t xml:space="preserve">Білім беру ұйымы/ </w:t>
            </w:r>
            <w:r w:rsidRPr="00BC6DC1">
              <w:rPr>
                <w:rFonts w:ascii="Times New Roman" w:hAnsi="Times New Roman" w:cs="Times New Roman"/>
                <w:b/>
                <w:sz w:val="20"/>
                <w:szCs w:val="20"/>
                <w:lang w:val="kk-KZ"/>
              </w:rPr>
              <w:t>Организация образования:</w:t>
            </w:r>
          </w:p>
          <w:p w14:paraId="48303F78" w14:textId="77777777" w:rsidR="003E7F54" w:rsidRPr="000F60AC" w:rsidRDefault="003E7F54" w:rsidP="003E7F54">
            <w:pPr>
              <w:rPr>
                <w:rFonts w:ascii="Times New Roman" w:hAnsi="Times New Roman" w:cs="Times New Roman"/>
                <w:color w:val="000000" w:themeColor="text1"/>
                <w:sz w:val="20"/>
                <w:szCs w:val="20"/>
                <w:lang w:val="kk-KZ"/>
              </w:rPr>
            </w:pPr>
            <w:r w:rsidRPr="000F60AC">
              <w:rPr>
                <w:rFonts w:ascii="Times New Roman" w:hAnsi="Times New Roman" w:cs="Times New Roman"/>
                <w:color w:val="000000" w:themeColor="text1"/>
                <w:sz w:val="20"/>
                <w:szCs w:val="20"/>
                <w:lang w:val="kk-KZ"/>
              </w:rPr>
              <w:t>«Аlmaty Рolytechnic Сollege» КМҚК</w:t>
            </w:r>
          </w:p>
          <w:p w14:paraId="7DFFBDF9" w14:textId="279F06D6" w:rsidR="003E7F54" w:rsidRPr="000F60AC" w:rsidRDefault="003E7F54" w:rsidP="003E7F54">
            <w:pPr>
              <w:rPr>
                <w:rFonts w:ascii="Times New Roman" w:hAnsi="Times New Roman" w:cs="Times New Roman"/>
                <w:color w:val="000000" w:themeColor="text1"/>
                <w:sz w:val="20"/>
                <w:szCs w:val="20"/>
                <w:lang w:val="kk-KZ"/>
              </w:rPr>
            </w:pPr>
            <w:r w:rsidRPr="000F60AC">
              <w:rPr>
                <w:rFonts w:ascii="Times New Roman" w:hAnsi="Times New Roman" w:cs="Times New Roman"/>
                <w:color w:val="000000" w:themeColor="text1"/>
                <w:sz w:val="20"/>
                <w:szCs w:val="20"/>
                <w:lang w:val="kk-KZ"/>
              </w:rPr>
              <w:t>КГКП «Almaty Polytechnic College»</w:t>
            </w:r>
          </w:p>
          <w:p w14:paraId="2344109A" w14:textId="77777777" w:rsidR="003E7F54"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Алматы қаласы, Әуезов ауданы,</w:t>
            </w:r>
          </w:p>
          <w:p w14:paraId="136D3D6F" w14:textId="053D9AB9" w:rsidR="00EB1FB1"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Тастақ1, 1-В үйі</w:t>
            </w:r>
          </w:p>
          <w:p w14:paraId="5959E489" w14:textId="77777777" w:rsidR="003E7F54" w:rsidRP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г.Алматы, Ауэзовский р/н, мкр.</w:t>
            </w:r>
          </w:p>
          <w:p w14:paraId="27655638" w14:textId="68A13E00" w:rsid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Тастак-1, дом 1В</w:t>
            </w:r>
          </w:p>
          <w:p w14:paraId="70611062" w14:textId="5DC344CF" w:rsidR="003E7F54" w:rsidRPr="000F60AC" w:rsidRDefault="003E7F54" w:rsidP="003E7F54">
            <w:pPr>
              <w:rPr>
                <w:rFonts w:ascii="Times New Roman" w:hAnsi="Times New Roman" w:cs="Times New Roman"/>
                <w:sz w:val="20"/>
                <w:szCs w:val="20"/>
                <w:lang w:val="kk-KZ"/>
              </w:rPr>
            </w:pPr>
            <w:r w:rsidRPr="003E7F54">
              <w:rPr>
                <w:rFonts w:ascii="Times New Roman" w:hAnsi="Times New Roman"/>
                <w:sz w:val="20"/>
                <w:szCs w:val="20"/>
                <w:u w:val="single"/>
                <w:lang w:val="kk-KZ"/>
              </w:rPr>
              <w:t>Қабылдау бөлімі</w:t>
            </w:r>
            <w:r w:rsidRPr="003E7F54">
              <w:rPr>
                <w:rFonts w:ascii="Times New Roman" w:hAnsi="Times New Roman" w:cs="Times New Roman"/>
                <w:sz w:val="20"/>
                <w:szCs w:val="20"/>
                <w:u w:val="single"/>
                <w:lang w:val="kk-KZ"/>
              </w:rPr>
              <w:t>:</w:t>
            </w:r>
            <w:r w:rsidRPr="003E7F54">
              <w:rPr>
                <w:rFonts w:ascii="Times New Roman" w:hAnsi="Times New Roman"/>
                <w:sz w:val="20"/>
                <w:szCs w:val="20"/>
                <w:u w:val="single"/>
                <w:lang w:val="kk-KZ"/>
              </w:rPr>
              <w:t xml:space="preserve"> </w:t>
            </w:r>
            <w:r w:rsidR="000F60AC" w:rsidRPr="000F60AC">
              <w:rPr>
                <w:rFonts w:ascii="Times New Roman" w:hAnsi="Times New Roman" w:cs="Times New Roman"/>
                <w:sz w:val="20"/>
                <w:szCs w:val="20"/>
                <w:lang w:val="kk-KZ"/>
              </w:rPr>
              <w:t>8727 2290138</w:t>
            </w:r>
          </w:p>
          <w:p w14:paraId="56BE6BF2" w14:textId="77777777" w:rsidR="003E7F54" w:rsidRPr="003E7F54" w:rsidRDefault="003E7F54" w:rsidP="003E7F54">
            <w:pPr>
              <w:rPr>
                <w:rFonts w:ascii="Times New Roman" w:hAnsi="Times New Roman" w:cs="Times New Roman"/>
                <w:sz w:val="20"/>
                <w:szCs w:val="20"/>
                <w:u w:val="single"/>
                <w:lang w:val="kk-KZ"/>
              </w:rPr>
            </w:pPr>
            <w:r w:rsidRPr="003E7F54">
              <w:rPr>
                <w:rFonts w:ascii="Times New Roman" w:hAnsi="Times New Roman" w:cs="Times New Roman"/>
                <w:sz w:val="20"/>
                <w:szCs w:val="20"/>
                <w:u w:val="single"/>
                <w:lang w:val="kk-KZ"/>
              </w:rPr>
              <w:t>е-mail: polytech@aspc.kz</w:t>
            </w:r>
          </w:p>
          <w:p w14:paraId="3E4A610C" w14:textId="68723C74" w:rsidR="003E7F54" w:rsidRPr="000F60AC" w:rsidRDefault="003E7F54" w:rsidP="003E7F54">
            <w:pPr>
              <w:rPr>
                <w:rFonts w:ascii="Times New Roman" w:hAnsi="Times New Roman" w:cs="Times New Roman"/>
                <w:sz w:val="20"/>
                <w:szCs w:val="20"/>
                <w:lang w:val="kk-KZ"/>
              </w:rPr>
            </w:pPr>
            <w:r w:rsidRPr="003E7F54">
              <w:rPr>
                <w:rFonts w:ascii="Times New Roman" w:eastAsia="Times New Roman" w:hAnsi="Times New Roman" w:cs="Times New Roman"/>
                <w:spacing w:val="2"/>
                <w:sz w:val="20"/>
                <w:szCs w:val="20"/>
                <w:lang w:val="kk-KZ" w:eastAsia="ru-RU"/>
              </w:rPr>
              <w:t xml:space="preserve">приемная: </w:t>
            </w:r>
            <w:r w:rsidR="000F60AC" w:rsidRPr="000F60AC">
              <w:rPr>
                <w:rFonts w:ascii="Times New Roman" w:hAnsi="Times New Roman" w:cs="Times New Roman"/>
                <w:sz w:val="20"/>
                <w:szCs w:val="20"/>
                <w:lang w:val="kk-KZ"/>
              </w:rPr>
              <w:t>8727 2290138</w:t>
            </w:r>
          </w:p>
          <w:p w14:paraId="0CD464DD" w14:textId="48B2F40B" w:rsidR="003E7F54" w:rsidRDefault="003E7F54" w:rsidP="003E7F54">
            <w:pPr>
              <w:rPr>
                <w:rFonts w:ascii="Times New Roman" w:eastAsia="Times New Roman" w:hAnsi="Times New Roman" w:cs="Times New Roman"/>
                <w:spacing w:val="2"/>
                <w:sz w:val="20"/>
                <w:szCs w:val="20"/>
                <w:lang w:val="kk-KZ" w:eastAsia="ru-RU"/>
              </w:rPr>
            </w:pPr>
            <w:r w:rsidRPr="003E7F54">
              <w:rPr>
                <w:rFonts w:ascii="Times New Roman" w:eastAsia="Times New Roman" w:hAnsi="Times New Roman" w:cs="Times New Roman"/>
                <w:spacing w:val="2"/>
                <w:sz w:val="20"/>
                <w:szCs w:val="20"/>
                <w:lang w:val="kk-KZ" w:eastAsia="ru-RU"/>
              </w:rPr>
              <w:t xml:space="preserve">е-mail: </w:t>
            </w:r>
            <w:hyperlink r:id="rId7" w:history="1">
              <w:r w:rsidRPr="00F80250">
                <w:rPr>
                  <w:rStyle w:val="ac"/>
                  <w:rFonts w:ascii="Times New Roman" w:eastAsia="Times New Roman" w:hAnsi="Times New Roman" w:cs="Times New Roman"/>
                  <w:spacing w:val="2"/>
                  <w:sz w:val="20"/>
                  <w:szCs w:val="20"/>
                  <w:lang w:val="kk-KZ" w:eastAsia="ru-RU"/>
                </w:rPr>
                <w:t>polytech@aspc.kz</w:t>
              </w:r>
            </w:hyperlink>
          </w:p>
          <w:p w14:paraId="5F3E1DF3" w14:textId="77777777" w:rsidR="003E7F54" w:rsidRDefault="003E7F54" w:rsidP="003E7F54">
            <w:pPr>
              <w:rPr>
                <w:rFonts w:ascii="Times New Roman" w:eastAsia="Times New Roman" w:hAnsi="Times New Roman" w:cs="Times New Roman"/>
                <w:spacing w:val="2"/>
                <w:sz w:val="20"/>
                <w:szCs w:val="20"/>
                <w:lang w:val="kk-KZ" w:eastAsia="ru-RU"/>
              </w:rPr>
            </w:pPr>
          </w:p>
          <w:p w14:paraId="6C8C58F8" w14:textId="77777777" w:rsidR="003E7F54" w:rsidRDefault="003E7F54" w:rsidP="003E7F54">
            <w:pPr>
              <w:rPr>
                <w:rFonts w:ascii="Times New Roman" w:eastAsia="Times New Roman" w:hAnsi="Times New Roman" w:cs="Times New Roman"/>
                <w:spacing w:val="2"/>
                <w:sz w:val="20"/>
                <w:szCs w:val="20"/>
                <w:lang w:val="kk-KZ" w:eastAsia="ru-RU"/>
              </w:rPr>
            </w:pPr>
          </w:p>
          <w:p w14:paraId="54020526" w14:textId="77777777" w:rsidR="003E7F54" w:rsidRPr="00BC6DC1" w:rsidRDefault="003E7F54" w:rsidP="003E7F54">
            <w:pPr>
              <w:tabs>
                <w:tab w:val="left" w:pos="709"/>
              </w:tabs>
              <w:rPr>
                <w:rFonts w:ascii="Times New Roman" w:eastAsia="Times New Roman" w:hAnsi="Times New Roman"/>
                <w:b/>
                <w:sz w:val="20"/>
                <w:szCs w:val="20"/>
                <w:lang w:val="kk-KZ" w:eastAsia="ru-RU"/>
              </w:rPr>
            </w:pPr>
            <w:r w:rsidRPr="00BC6DC1">
              <w:rPr>
                <w:rFonts w:ascii="Times New Roman" w:hAnsi="Times New Roman"/>
                <w:b/>
                <w:sz w:val="20"/>
                <w:szCs w:val="20"/>
                <w:lang w:val="kk-KZ"/>
              </w:rPr>
              <w:t>Директор _____________________</w:t>
            </w:r>
            <w:r w:rsidRPr="00BC6DC1">
              <w:rPr>
                <w:rFonts w:ascii="Times New Roman" w:eastAsia="Times New Roman" w:hAnsi="Times New Roman"/>
                <w:b/>
                <w:sz w:val="20"/>
                <w:szCs w:val="20"/>
                <w:lang w:val="kk-KZ" w:eastAsia="ru-RU"/>
              </w:rPr>
              <w:t>Омарбеков М.А.</w:t>
            </w:r>
          </w:p>
          <w:p w14:paraId="24CEA36A" w14:textId="53180848" w:rsidR="008F3424" w:rsidRDefault="008F3424" w:rsidP="008F3424">
            <w:pPr>
              <w:rPr>
                <w:rFonts w:ascii="Times New Roman" w:eastAsia="Times New Roman" w:hAnsi="Times New Roman" w:cs="Times New Roman"/>
                <w:spacing w:val="2"/>
                <w:sz w:val="20"/>
                <w:szCs w:val="20"/>
                <w:lang w:val="ru-RU" w:eastAsia="ru-RU"/>
              </w:rPr>
            </w:pPr>
            <w:r w:rsidRPr="008F3424">
              <w:rPr>
                <w:rFonts w:ascii="Times New Roman" w:eastAsia="Times New Roman" w:hAnsi="Times New Roman" w:cs="Times New Roman"/>
                <w:spacing w:val="2"/>
                <w:sz w:val="20"/>
                <w:szCs w:val="20"/>
                <w:lang w:val="ru-RU" w:eastAsia="ru-RU"/>
              </w:rPr>
              <w:t xml:space="preserve">                       </w:t>
            </w:r>
            <w:r>
              <w:rPr>
                <w:rFonts w:ascii="Times New Roman" w:eastAsia="Times New Roman" w:hAnsi="Times New Roman" w:cs="Times New Roman"/>
                <w:color w:val="1E1E1E"/>
                <w:sz w:val="14"/>
                <w:szCs w:val="16"/>
                <w:lang w:val="kk-KZ" w:eastAsia="ru-RU"/>
              </w:rPr>
              <w:t>М.О/М.П</w:t>
            </w:r>
            <w:r w:rsidRPr="008F3424">
              <w:rPr>
                <w:rFonts w:ascii="Times New Roman" w:eastAsiaTheme="minorHAnsi" w:hAnsi="Times New Roman" w:cs="Times New Roman"/>
                <w:sz w:val="20"/>
                <w:szCs w:val="20"/>
                <w:lang w:val="ru-RU"/>
              </w:rPr>
              <w:t xml:space="preserve"> </w:t>
            </w:r>
            <w:r w:rsidRPr="008F3424">
              <w:rPr>
                <w:rFonts w:ascii="Times New Roman" w:eastAsia="Times New Roman" w:hAnsi="Times New Roman" w:cs="Times New Roman"/>
                <w:color w:val="1E1E1E"/>
                <w:sz w:val="14"/>
                <w:szCs w:val="16"/>
                <w:lang w:val="ru-RU" w:eastAsia="ru-RU"/>
              </w:rPr>
              <w:t>( қолы/ подпись)</w:t>
            </w:r>
          </w:p>
          <w:p w14:paraId="47B83C3B" w14:textId="77777777" w:rsidR="008F3424" w:rsidRPr="008F3424" w:rsidRDefault="008F3424" w:rsidP="008F3424">
            <w:pPr>
              <w:rPr>
                <w:rFonts w:ascii="Times New Roman" w:eastAsia="Times New Roman" w:hAnsi="Times New Roman" w:cs="Times New Roman"/>
                <w:sz w:val="20"/>
                <w:szCs w:val="20"/>
                <w:lang w:val="ru-RU" w:eastAsia="ru-RU"/>
              </w:rPr>
            </w:pPr>
          </w:p>
          <w:p w14:paraId="450057C5" w14:textId="77777777" w:rsidR="008F3424" w:rsidRPr="008F3424" w:rsidRDefault="008F3424" w:rsidP="008F3424">
            <w:pPr>
              <w:rPr>
                <w:rFonts w:ascii="Times New Roman" w:eastAsia="Times New Roman" w:hAnsi="Times New Roman" w:cs="Times New Roman"/>
                <w:sz w:val="20"/>
                <w:szCs w:val="20"/>
                <w:lang w:val="ru-RU" w:eastAsia="ru-RU"/>
              </w:rPr>
            </w:pPr>
          </w:p>
          <w:p w14:paraId="1ADDC7AA" w14:textId="77777777" w:rsidR="008F3424" w:rsidRPr="008F3424" w:rsidRDefault="008F3424" w:rsidP="008F3424">
            <w:pPr>
              <w:rPr>
                <w:rFonts w:ascii="Times New Roman" w:eastAsia="Times New Roman" w:hAnsi="Times New Roman" w:cs="Times New Roman"/>
                <w:sz w:val="20"/>
                <w:szCs w:val="20"/>
                <w:lang w:val="ru-RU" w:eastAsia="ru-RU"/>
              </w:rPr>
            </w:pPr>
          </w:p>
          <w:p w14:paraId="7240A9DA" w14:textId="77777777" w:rsidR="008F3424" w:rsidRPr="008F3424" w:rsidRDefault="008F3424" w:rsidP="008F3424">
            <w:pPr>
              <w:rPr>
                <w:rFonts w:ascii="Times New Roman" w:eastAsia="Times New Roman" w:hAnsi="Times New Roman" w:cs="Times New Roman"/>
                <w:sz w:val="20"/>
                <w:szCs w:val="20"/>
                <w:lang w:val="ru-RU" w:eastAsia="ru-RU"/>
              </w:rPr>
            </w:pPr>
          </w:p>
          <w:p w14:paraId="5C029210" w14:textId="35C0F8F2" w:rsidR="008F3424" w:rsidRDefault="008F3424" w:rsidP="008F3424">
            <w:pPr>
              <w:rPr>
                <w:rFonts w:ascii="Times New Roman" w:eastAsia="Times New Roman" w:hAnsi="Times New Roman" w:cs="Times New Roman"/>
                <w:sz w:val="20"/>
                <w:szCs w:val="20"/>
                <w:lang w:val="ru-RU" w:eastAsia="ru-RU"/>
              </w:rPr>
            </w:pPr>
          </w:p>
          <w:p w14:paraId="581301E8" w14:textId="77777777" w:rsidR="008F3424" w:rsidRPr="008F3424" w:rsidRDefault="008F3424" w:rsidP="008F3424">
            <w:pPr>
              <w:rPr>
                <w:rFonts w:ascii="Times New Roman" w:eastAsia="Times New Roman" w:hAnsi="Times New Roman" w:cs="Times New Roman"/>
                <w:sz w:val="20"/>
                <w:szCs w:val="20"/>
                <w:lang w:val="ru-RU" w:eastAsia="ru-RU"/>
              </w:rPr>
            </w:pPr>
          </w:p>
          <w:p w14:paraId="7CB3CC53" w14:textId="77777777" w:rsidR="008F3424" w:rsidRPr="008F3424" w:rsidRDefault="008F3424" w:rsidP="008F3424">
            <w:pPr>
              <w:rPr>
                <w:rFonts w:ascii="Times New Roman" w:eastAsia="Times New Roman" w:hAnsi="Times New Roman" w:cs="Times New Roman"/>
                <w:sz w:val="20"/>
                <w:szCs w:val="20"/>
                <w:lang w:val="ru-RU" w:eastAsia="ru-RU"/>
              </w:rPr>
            </w:pPr>
          </w:p>
          <w:p w14:paraId="471B335B" w14:textId="18B28191" w:rsidR="008F3424" w:rsidRDefault="008F3424" w:rsidP="008F3424">
            <w:pPr>
              <w:rPr>
                <w:rFonts w:ascii="Times New Roman" w:eastAsia="Times New Roman" w:hAnsi="Times New Roman" w:cs="Times New Roman"/>
                <w:sz w:val="20"/>
                <w:szCs w:val="20"/>
                <w:lang w:val="ru-RU" w:eastAsia="ru-RU"/>
              </w:rPr>
            </w:pPr>
          </w:p>
          <w:p w14:paraId="1321636E" w14:textId="02F03EF1" w:rsidR="008F3424" w:rsidRDefault="008F3424" w:rsidP="008F3424">
            <w:pPr>
              <w:rPr>
                <w:rFonts w:ascii="Times New Roman" w:eastAsia="Times New Roman" w:hAnsi="Times New Roman" w:cs="Times New Roman"/>
                <w:sz w:val="20"/>
                <w:szCs w:val="20"/>
                <w:lang w:val="ru-RU" w:eastAsia="ru-RU"/>
              </w:rPr>
            </w:pPr>
          </w:p>
          <w:p w14:paraId="55AB5E12" w14:textId="2A44AD10" w:rsidR="008F3424" w:rsidRDefault="008F3424" w:rsidP="008F3424">
            <w:pPr>
              <w:rPr>
                <w:rFonts w:ascii="Times New Roman" w:eastAsia="Times New Roman" w:hAnsi="Times New Roman" w:cs="Times New Roman"/>
                <w:sz w:val="20"/>
                <w:szCs w:val="20"/>
                <w:lang w:val="ru-RU" w:eastAsia="ru-RU"/>
              </w:rPr>
            </w:pPr>
          </w:p>
          <w:p w14:paraId="27B00519" w14:textId="26C05219" w:rsidR="00EB1FB1" w:rsidRPr="008F3424" w:rsidRDefault="008F3424" w:rsidP="008F3424">
            <w:pPr>
              <w:tabs>
                <w:tab w:val="left" w:pos="3633"/>
              </w:tabs>
              <w:rPr>
                <w:rFonts w:ascii="Times New Roman" w:eastAsia="Times New Roman" w:hAnsi="Times New Roman" w:cs="Times New Roman"/>
                <w:sz w:val="20"/>
                <w:szCs w:val="20"/>
                <w:lang w:val="ru-RU" w:eastAsia="ru-RU"/>
              </w:rPr>
            </w:pPr>
            <w:r>
              <w:rPr>
                <w:rFonts w:ascii="Times New Roman" w:eastAsia="Times New Roman" w:hAnsi="Times New Roman" w:cs="Times New Roman"/>
                <w:sz w:val="20"/>
                <w:szCs w:val="20"/>
                <w:lang w:val="ru-RU" w:eastAsia="ru-RU"/>
              </w:rPr>
              <w:tab/>
            </w:r>
          </w:p>
        </w:tc>
        <w:tc>
          <w:tcPr>
            <w:tcW w:w="5596" w:type="dxa"/>
          </w:tcPr>
          <w:p w14:paraId="26A5BEB0" w14:textId="4BFF34AE" w:rsidR="000277B6" w:rsidRPr="005F031C" w:rsidRDefault="000277B6" w:rsidP="000277B6">
            <w:pPr>
              <w:rPr>
                <w:rFonts w:ascii="Times New Roman" w:hAnsi="Times New Roman" w:cs="Times New Roman"/>
                <w:b/>
                <w:color w:val="000000"/>
                <w:sz w:val="20"/>
                <w:szCs w:val="20"/>
                <w:lang w:val="ru-RU"/>
              </w:rPr>
            </w:pPr>
            <w:r w:rsidRPr="002F69CE">
              <w:rPr>
                <w:rFonts w:ascii="Times New Roman" w:hAnsi="Times New Roman" w:cs="Times New Roman"/>
                <w:b/>
                <w:color w:val="000000"/>
                <w:sz w:val="20"/>
                <w:szCs w:val="20"/>
                <w:lang w:val="kk-KZ"/>
              </w:rPr>
              <w:lastRenderedPageBreak/>
              <w:t>Договор</w:t>
            </w:r>
            <w:r w:rsidRPr="002F69CE">
              <w:rPr>
                <w:rFonts w:ascii="Times New Roman" w:hAnsi="Times New Roman" w:cs="Times New Roman"/>
                <w:sz w:val="20"/>
                <w:szCs w:val="20"/>
                <w:lang w:val="kk-KZ"/>
              </w:rPr>
              <w:t xml:space="preserve"> </w:t>
            </w:r>
            <w:r w:rsidRPr="002F69CE">
              <w:rPr>
                <w:rFonts w:ascii="Times New Roman" w:hAnsi="Times New Roman" w:cs="Times New Roman"/>
                <w:b/>
                <w:color w:val="000000"/>
                <w:sz w:val="20"/>
                <w:szCs w:val="20"/>
                <w:lang w:val="kk-KZ"/>
              </w:rPr>
              <w:t>на проведение</w:t>
            </w:r>
            <w:r>
              <w:rPr>
                <w:rFonts w:ascii="Times New Roman" w:hAnsi="Times New Roman" w:cs="Times New Roman"/>
                <w:b/>
                <w:color w:val="000000"/>
                <w:sz w:val="20"/>
                <w:szCs w:val="20"/>
                <w:lang w:val="kk-KZ"/>
              </w:rPr>
              <w:t xml:space="preserve"> пр</w:t>
            </w:r>
            <w:r w:rsidR="0030667D">
              <w:rPr>
                <w:rFonts w:ascii="Times New Roman" w:hAnsi="Times New Roman" w:cs="Times New Roman"/>
                <w:b/>
                <w:color w:val="000000"/>
                <w:sz w:val="20"/>
                <w:szCs w:val="20"/>
                <w:lang w:val="kk-KZ"/>
              </w:rPr>
              <w:t xml:space="preserve">еддипломной </w:t>
            </w:r>
            <w:r>
              <w:rPr>
                <w:rFonts w:ascii="Times New Roman" w:hAnsi="Times New Roman" w:cs="Times New Roman"/>
                <w:b/>
                <w:color w:val="000000"/>
                <w:sz w:val="20"/>
                <w:szCs w:val="20"/>
                <w:lang w:val="kk-KZ"/>
              </w:rPr>
              <w:t>практики № _</w:t>
            </w:r>
            <w:r w:rsidR="005F031C" w:rsidRPr="005F031C">
              <w:rPr>
                <w:rFonts w:ascii="Times New Roman" w:hAnsi="Times New Roman" w:cs="Times New Roman"/>
                <w:b/>
                <w:color w:val="FF0000"/>
                <w:sz w:val="20"/>
                <w:szCs w:val="20"/>
                <w:u w:val="single"/>
                <w:lang w:val="ru-RU"/>
              </w:rPr>
              <w:t>1</w:t>
            </w:r>
            <w:r>
              <w:rPr>
                <w:rFonts w:ascii="Times New Roman" w:hAnsi="Times New Roman" w:cs="Times New Roman"/>
                <w:b/>
                <w:color w:val="000000"/>
                <w:sz w:val="20"/>
                <w:szCs w:val="20"/>
                <w:lang w:val="kk-KZ"/>
              </w:rPr>
              <w:t>_</w:t>
            </w:r>
          </w:p>
          <w:p w14:paraId="3F913E47" w14:textId="77777777" w:rsidR="000277B6" w:rsidRPr="00BC6DC1" w:rsidRDefault="000277B6" w:rsidP="002F69CE">
            <w:pPr>
              <w:jc w:val="center"/>
              <w:rPr>
                <w:rFonts w:ascii="Times New Roman" w:hAnsi="Times New Roman" w:cs="Times New Roman"/>
                <w:b/>
                <w:color w:val="000000"/>
                <w:sz w:val="24"/>
                <w:szCs w:val="24"/>
                <w:lang w:val="kk-KZ"/>
              </w:rPr>
            </w:pPr>
          </w:p>
          <w:p w14:paraId="420F098D" w14:textId="00CEEDF7" w:rsidR="000277B6" w:rsidRPr="00BC6DC1" w:rsidRDefault="000277B6" w:rsidP="002F69CE">
            <w:pPr>
              <w:rPr>
                <w:rFonts w:ascii="Times New Roman" w:hAnsi="Times New Roman" w:cs="Times New Roman"/>
                <w:color w:val="000000"/>
                <w:sz w:val="20"/>
                <w:szCs w:val="20"/>
                <w:lang w:val="kk-KZ"/>
              </w:rPr>
            </w:pPr>
            <w:r w:rsidRPr="00BC6DC1">
              <w:rPr>
                <w:rFonts w:ascii="Times New Roman" w:hAnsi="Times New Roman" w:cs="Times New Roman"/>
                <w:color w:val="000000"/>
                <w:sz w:val="20"/>
                <w:szCs w:val="20"/>
                <w:lang w:val="kk-KZ"/>
              </w:rPr>
              <w:t>город Алма</w:t>
            </w:r>
            <w:r>
              <w:rPr>
                <w:rFonts w:ascii="Times New Roman" w:hAnsi="Times New Roman" w:cs="Times New Roman"/>
                <w:color w:val="000000"/>
                <w:sz w:val="20"/>
                <w:szCs w:val="20"/>
                <w:lang w:val="kk-KZ"/>
              </w:rPr>
              <w:t>ты                          «</w:t>
            </w:r>
            <w:r w:rsidR="005F031C">
              <w:rPr>
                <w:rFonts w:ascii="Times New Roman" w:hAnsi="Times New Roman" w:cs="Times New Roman"/>
                <w:color w:val="000000"/>
                <w:sz w:val="20"/>
                <w:szCs w:val="20"/>
                <w:lang w:val="kk-KZ"/>
              </w:rPr>
              <w:t xml:space="preserve"> </w:t>
            </w:r>
            <w:r w:rsidR="005F031C" w:rsidRPr="005F031C">
              <w:rPr>
                <w:rFonts w:ascii="Times New Roman" w:hAnsi="Times New Roman" w:cs="Times New Roman"/>
                <w:color w:val="FF0000"/>
                <w:sz w:val="20"/>
                <w:szCs w:val="20"/>
                <w:lang w:val="kk-KZ"/>
              </w:rPr>
              <w:t>26</w:t>
            </w:r>
            <w:r w:rsidR="005F031C">
              <w:rPr>
                <w:rFonts w:ascii="Times New Roman" w:hAnsi="Times New Roman" w:cs="Times New Roman"/>
                <w:color w:val="000000"/>
                <w:sz w:val="20"/>
                <w:szCs w:val="20"/>
                <w:lang w:val="kk-KZ"/>
              </w:rPr>
              <w:t xml:space="preserve"> </w:t>
            </w:r>
            <w:r>
              <w:rPr>
                <w:rFonts w:ascii="Times New Roman" w:hAnsi="Times New Roman" w:cs="Times New Roman"/>
                <w:color w:val="000000"/>
                <w:sz w:val="20"/>
                <w:szCs w:val="20"/>
                <w:lang w:val="kk-KZ"/>
              </w:rPr>
              <w:t>»_</w:t>
            </w:r>
            <w:r w:rsidR="005F031C" w:rsidRPr="005F031C">
              <w:rPr>
                <w:rFonts w:ascii="Times New Roman" w:hAnsi="Times New Roman" w:cs="Times New Roman"/>
                <w:color w:val="FF0000"/>
                <w:sz w:val="20"/>
                <w:szCs w:val="20"/>
                <w:u w:val="single"/>
                <w:lang w:val="kk-KZ"/>
              </w:rPr>
              <w:t>март</w:t>
            </w:r>
            <w:r>
              <w:rPr>
                <w:rFonts w:ascii="Times New Roman" w:hAnsi="Times New Roman" w:cs="Times New Roman"/>
                <w:color w:val="000000"/>
                <w:sz w:val="20"/>
                <w:szCs w:val="20"/>
                <w:lang w:val="kk-KZ"/>
              </w:rPr>
              <w:t>_202</w:t>
            </w:r>
            <w:r w:rsidR="004F50C1">
              <w:rPr>
                <w:rFonts w:ascii="Times New Roman" w:hAnsi="Times New Roman" w:cs="Times New Roman"/>
                <w:color w:val="000000"/>
                <w:sz w:val="20"/>
                <w:szCs w:val="20"/>
                <w:lang w:val="kk-KZ"/>
              </w:rPr>
              <w:t>6</w:t>
            </w:r>
            <w:r w:rsidRPr="00BC6DC1">
              <w:rPr>
                <w:rFonts w:ascii="Times New Roman" w:hAnsi="Times New Roman" w:cs="Times New Roman"/>
                <w:color w:val="000000"/>
                <w:sz w:val="20"/>
                <w:szCs w:val="20"/>
                <w:lang w:val="kk-KZ"/>
              </w:rPr>
              <w:t xml:space="preserve"> года</w:t>
            </w:r>
          </w:p>
          <w:p w14:paraId="55EE454E" w14:textId="77777777" w:rsidR="000277B6" w:rsidRPr="00BC6DC1" w:rsidRDefault="000277B6" w:rsidP="002F69CE">
            <w:pPr>
              <w:rPr>
                <w:rFonts w:ascii="Times New Roman" w:hAnsi="Times New Roman" w:cs="Times New Roman"/>
                <w:sz w:val="20"/>
                <w:szCs w:val="20"/>
                <w:lang w:val="kk-KZ"/>
              </w:rPr>
            </w:pPr>
          </w:p>
          <w:p w14:paraId="30E5AE6F" w14:textId="2E086178" w:rsidR="000277B6" w:rsidRPr="00BC6DC1" w:rsidRDefault="000277B6" w:rsidP="002F69CE">
            <w:pPr>
              <w:jc w:val="both"/>
              <w:rPr>
                <w:rFonts w:ascii="Times New Roman" w:hAnsi="Times New Roman" w:cs="Times New Roman"/>
                <w:color w:val="000000"/>
                <w:sz w:val="20"/>
                <w:szCs w:val="20"/>
                <w:lang w:val="kk-KZ"/>
              </w:rPr>
            </w:pPr>
            <w:r w:rsidRPr="00BC6DC1">
              <w:rPr>
                <w:rFonts w:ascii="Times New Roman" w:hAnsi="Times New Roman" w:cs="Times New Roman"/>
                <w:b/>
                <w:sz w:val="20"/>
                <w:szCs w:val="20"/>
                <w:lang w:val="kk-KZ"/>
              </w:rPr>
              <w:t xml:space="preserve">        Коммунальное государственное казенное предприятие «ALMATY POLYTECHNIC COLLEGE» </w:t>
            </w:r>
            <w:r w:rsidRPr="00BC6DC1">
              <w:rPr>
                <w:rFonts w:ascii="Times New Roman" w:hAnsi="Times New Roman" w:cs="Times New Roman"/>
                <w:b/>
                <w:color w:val="000000"/>
                <w:sz w:val="20"/>
                <w:szCs w:val="20"/>
                <w:lang w:val="kk-KZ"/>
              </w:rPr>
              <w:t>Управления образования города Алматы</w:t>
            </w:r>
            <w:r w:rsidRPr="00BC6DC1">
              <w:rPr>
                <w:rFonts w:ascii="Times New Roman" w:hAnsi="Times New Roman" w:cs="Times New Roman"/>
                <w:color w:val="000000"/>
                <w:sz w:val="20"/>
                <w:szCs w:val="20"/>
                <w:lang w:val="kk-KZ"/>
              </w:rPr>
              <w:t xml:space="preserve"> именуемый</w:t>
            </w:r>
            <w:r w:rsidRPr="00BC6DC1">
              <w:rPr>
                <w:rFonts w:ascii="Times New Roman" w:hAnsi="Times New Roman" w:cs="Times New Roman"/>
                <w:sz w:val="20"/>
                <w:szCs w:val="20"/>
                <w:lang w:val="kk-KZ"/>
              </w:rPr>
              <w:t xml:space="preserve"> </w:t>
            </w:r>
            <w:r w:rsidRPr="00BC6DC1">
              <w:rPr>
                <w:rFonts w:ascii="Times New Roman" w:hAnsi="Times New Roman" w:cs="Times New Roman"/>
                <w:color w:val="000000"/>
                <w:sz w:val="20"/>
                <w:szCs w:val="20"/>
                <w:lang w:val="kk-KZ"/>
              </w:rPr>
              <w:t xml:space="preserve">в дальнейшем «организация образования», в лице </w:t>
            </w:r>
            <w:r w:rsidRPr="00BC6DC1">
              <w:rPr>
                <w:rFonts w:ascii="Times New Roman" w:hAnsi="Times New Roman" w:cs="Times New Roman"/>
                <w:b/>
                <w:color w:val="000000"/>
                <w:sz w:val="20"/>
                <w:szCs w:val="20"/>
                <w:lang w:val="kk-KZ"/>
              </w:rPr>
              <w:t>директора</w:t>
            </w:r>
            <w:r w:rsidRPr="00BC6DC1">
              <w:rPr>
                <w:rFonts w:ascii="Times New Roman" w:hAnsi="Times New Roman" w:cs="Times New Roman"/>
                <w:color w:val="000000"/>
                <w:sz w:val="20"/>
                <w:szCs w:val="20"/>
                <w:lang w:val="kk-KZ"/>
              </w:rPr>
              <w:t xml:space="preserve"> </w:t>
            </w:r>
            <w:r w:rsidRPr="00BC6DC1">
              <w:rPr>
                <w:rFonts w:ascii="Times New Roman" w:hAnsi="Times New Roman" w:cs="Times New Roman"/>
                <w:b/>
                <w:color w:val="000000"/>
                <w:sz w:val="20"/>
                <w:szCs w:val="20"/>
                <w:lang w:val="kk-KZ"/>
              </w:rPr>
              <w:t xml:space="preserve">Омарбекова Медета Асетовича </w:t>
            </w:r>
            <w:r w:rsidRPr="00BC6DC1">
              <w:rPr>
                <w:rFonts w:ascii="Times New Roman" w:hAnsi="Times New Roman" w:cs="Times New Roman"/>
                <w:color w:val="000000"/>
                <w:sz w:val="20"/>
                <w:szCs w:val="20"/>
                <w:lang w:val="kk-KZ"/>
              </w:rPr>
              <w:t xml:space="preserve">действующего на основании </w:t>
            </w:r>
            <w:r w:rsidR="00954955" w:rsidRPr="005F031C">
              <w:rPr>
                <w:rFonts w:ascii="Times New Roman" w:eastAsia="Times New Roman" w:hAnsi="Times New Roman" w:cs="Times New Roman"/>
                <w:bCs/>
                <w:sz w:val="20"/>
                <w:szCs w:val="20"/>
                <w:lang w:val="kk-KZ" w:eastAsia="ru-RU"/>
              </w:rPr>
              <w:t>№</w:t>
            </w:r>
            <w:r w:rsidR="00954955">
              <w:rPr>
                <w:rFonts w:ascii="Times New Roman" w:eastAsia="Times New Roman" w:hAnsi="Times New Roman" w:cs="Times New Roman"/>
                <w:bCs/>
                <w:sz w:val="20"/>
                <w:szCs w:val="20"/>
                <w:lang w:val="kk-KZ" w:eastAsia="ru-RU"/>
              </w:rPr>
              <w:t xml:space="preserve"> </w:t>
            </w:r>
            <w:r w:rsidR="00954955" w:rsidRPr="005F031C">
              <w:rPr>
                <w:rFonts w:ascii="Times New Roman" w:eastAsia="Times New Roman" w:hAnsi="Times New Roman" w:cs="Times New Roman"/>
                <w:bCs/>
                <w:sz w:val="20"/>
                <w:szCs w:val="20"/>
                <w:lang w:val="kk-KZ" w:eastAsia="ru-RU"/>
              </w:rPr>
              <w:t>___</w:t>
            </w:r>
            <w:r w:rsidR="00954955" w:rsidRPr="005F031C">
              <w:rPr>
                <w:rFonts w:ascii="Times New Roman" w:eastAsia="Times New Roman" w:hAnsi="Times New Roman" w:cs="Times New Roman"/>
                <w:bCs/>
                <w:color w:val="FF0000"/>
                <w:sz w:val="20"/>
                <w:szCs w:val="20"/>
                <w:u w:val="single"/>
                <w:lang w:val="kk-KZ" w:eastAsia="ru-RU"/>
              </w:rPr>
              <w:t>1</w:t>
            </w:r>
            <w:r w:rsidR="00954955" w:rsidRPr="005F031C">
              <w:rPr>
                <w:rFonts w:ascii="Times New Roman" w:eastAsia="Times New Roman" w:hAnsi="Times New Roman" w:cs="Times New Roman"/>
                <w:bCs/>
                <w:sz w:val="20"/>
                <w:szCs w:val="20"/>
                <w:lang w:val="kk-KZ" w:eastAsia="ru-RU"/>
              </w:rPr>
              <w:t>___</w:t>
            </w:r>
            <w:r w:rsidR="00954955">
              <w:rPr>
                <w:rFonts w:ascii="Times New Roman" w:eastAsia="Times New Roman" w:hAnsi="Times New Roman" w:cs="Times New Roman"/>
                <w:spacing w:val="2"/>
                <w:sz w:val="20"/>
                <w:szCs w:val="20"/>
                <w:lang w:val="kk-KZ" w:eastAsia="ru-RU"/>
              </w:rPr>
              <w:t xml:space="preserve"> </w:t>
            </w:r>
            <w:r w:rsidRPr="00BC6DC1">
              <w:rPr>
                <w:rFonts w:ascii="Times New Roman" w:hAnsi="Times New Roman" w:cs="Times New Roman"/>
                <w:color w:val="000000"/>
                <w:sz w:val="20"/>
                <w:szCs w:val="20"/>
                <w:lang w:val="kk-KZ"/>
              </w:rPr>
              <w:t>с одной стороны</w:t>
            </w:r>
          </w:p>
          <w:p w14:paraId="19EEEA1C" w14:textId="60C83D69" w:rsidR="000277B6" w:rsidRPr="00BC6DC1" w:rsidRDefault="005F031C" w:rsidP="0024367D">
            <w:pPr>
              <w:spacing w:line="0" w:lineRule="atLeast"/>
              <w:rPr>
                <w:rFonts w:ascii="Times New Roman" w:hAnsi="Times New Roman" w:cs="Times New Roman"/>
                <w:sz w:val="16"/>
                <w:szCs w:val="16"/>
                <w:lang w:val="kk-KZ"/>
              </w:rPr>
            </w:pPr>
            <w:r w:rsidRPr="005F031C">
              <w:rPr>
                <w:rFonts w:ascii="Times New Roman" w:eastAsia="Times New Roman" w:hAnsi="Times New Roman" w:cs="Times New Roman"/>
                <w:b/>
                <w:spacing w:val="2"/>
                <w:sz w:val="20"/>
                <w:szCs w:val="20"/>
                <w:lang w:val="kk-KZ" w:eastAsia="ru-RU"/>
              </w:rPr>
              <w:t>______</w:t>
            </w:r>
            <w:r w:rsidRPr="00E031EC">
              <w:rPr>
                <w:rFonts w:ascii="Times New Roman" w:eastAsia="Times New Roman" w:hAnsi="Times New Roman" w:cs="Times New Roman"/>
                <w:b/>
                <w:spacing w:val="2"/>
                <w:sz w:val="20"/>
                <w:szCs w:val="20"/>
                <w:lang w:val="kk-KZ" w:eastAsia="ru-RU"/>
              </w:rPr>
              <w:t>___</w:t>
            </w:r>
            <w:r w:rsidRPr="005F031C">
              <w:rPr>
                <w:rFonts w:ascii="Times New Roman" w:eastAsia="Times New Roman" w:hAnsi="Times New Roman" w:cs="Times New Roman"/>
                <w:b/>
                <w:spacing w:val="2"/>
                <w:sz w:val="20"/>
                <w:szCs w:val="20"/>
                <w:lang w:val="kk-KZ" w:eastAsia="ru-RU"/>
              </w:rPr>
              <w:t>__</w:t>
            </w:r>
            <w:r w:rsidRPr="005F031C">
              <w:rPr>
                <w:rFonts w:ascii="Times New Roman" w:eastAsia="Times New Roman" w:hAnsi="Times New Roman" w:cs="Times New Roman"/>
                <w:b/>
                <w:color w:val="FF0000"/>
                <w:spacing w:val="2"/>
                <w:sz w:val="20"/>
                <w:szCs w:val="20"/>
                <w:u w:val="single"/>
                <w:lang w:val="kk-KZ" w:eastAsia="ru-RU"/>
              </w:rPr>
              <w:t>ТОО “ЭВБИКА”</w:t>
            </w:r>
            <w:r w:rsidRPr="00E031EC">
              <w:rPr>
                <w:rFonts w:ascii="Times New Roman" w:eastAsia="Times New Roman" w:hAnsi="Times New Roman" w:cs="Times New Roman"/>
                <w:b/>
                <w:spacing w:val="2"/>
                <w:sz w:val="20"/>
                <w:szCs w:val="20"/>
                <w:lang w:val="kk-KZ" w:eastAsia="ru-RU"/>
              </w:rPr>
              <w:t>__________________</w:t>
            </w:r>
            <w:r w:rsidRPr="00E031EC">
              <w:rPr>
                <w:rFonts w:ascii="Times New Roman" w:eastAsia="Times New Roman" w:hAnsi="Times New Roman" w:cs="Times New Roman"/>
                <w:spacing w:val="2"/>
                <w:sz w:val="20"/>
                <w:szCs w:val="20"/>
                <w:lang w:val="kk-KZ" w:eastAsia="ru-RU"/>
              </w:rPr>
              <w:t xml:space="preserve"> </w:t>
            </w:r>
            <w:r w:rsidR="000277B6" w:rsidRPr="00BC6DC1">
              <w:rPr>
                <w:rFonts w:ascii="Times New Roman" w:hAnsi="Times New Roman" w:cs="Times New Roman"/>
                <w:i/>
                <w:color w:val="000000"/>
                <w:sz w:val="16"/>
                <w:szCs w:val="16"/>
                <w:lang w:val="kk-KZ"/>
              </w:rPr>
              <w:t>наименование предприятия, учреждения, организации и т.д.)</w:t>
            </w:r>
          </w:p>
          <w:p w14:paraId="36A3877C" w14:textId="243B0862" w:rsidR="005F031C" w:rsidRPr="00BC6DC1" w:rsidRDefault="005F031C" w:rsidP="005F031C">
            <w:pPr>
              <w:rPr>
                <w:rFonts w:ascii="Times New Roman" w:hAnsi="Times New Roman" w:cs="Times New Roman"/>
                <w:sz w:val="20"/>
                <w:szCs w:val="20"/>
                <w:lang w:val="kk-KZ"/>
              </w:rPr>
            </w:pPr>
            <w:r w:rsidRPr="00BC6DC1">
              <w:rPr>
                <w:rFonts w:ascii="Times New Roman" w:hAnsi="Times New Roman" w:cs="Times New Roman"/>
                <w:sz w:val="20"/>
                <w:szCs w:val="20"/>
                <w:lang w:val="kk-KZ"/>
              </w:rPr>
              <w:t>_________</w:t>
            </w:r>
            <w:r w:rsidRPr="005F031C">
              <w:rPr>
                <w:rFonts w:ascii="Times New Roman" w:hAnsi="Times New Roman" w:cs="Times New Roman"/>
                <w:color w:val="FF0000"/>
                <w:sz w:val="20"/>
                <w:szCs w:val="20"/>
                <w:u w:val="single"/>
                <w:lang w:val="kk-KZ"/>
              </w:rPr>
              <w:t>(</w:t>
            </w:r>
            <w:r>
              <w:rPr>
                <w:rFonts w:ascii="Times New Roman" w:hAnsi="Times New Roman" w:cs="Times New Roman"/>
                <w:color w:val="FF0000"/>
                <w:sz w:val="20"/>
                <w:szCs w:val="20"/>
                <w:u w:val="single"/>
                <w:lang w:val="kk-KZ"/>
              </w:rPr>
              <w:t>если есть второе назввние</w:t>
            </w:r>
            <w:r w:rsidRPr="005F031C">
              <w:rPr>
                <w:rFonts w:ascii="Times New Roman" w:hAnsi="Times New Roman" w:cs="Times New Roman"/>
                <w:color w:val="FF0000"/>
                <w:sz w:val="20"/>
                <w:szCs w:val="20"/>
                <w:u w:val="single"/>
                <w:lang w:val="kk-KZ"/>
              </w:rPr>
              <w:t>)</w:t>
            </w:r>
            <w:r w:rsidRPr="00BC6DC1">
              <w:rPr>
                <w:rFonts w:ascii="Times New Roman" w:hAnsi="Times New Roman" w:cs="Times New Roman"/>
                <w:sz w:val="20"/>
                <w:szCs w:val="20"/>
                <w:lang w:val="kk-KZ"/>
              </w:rPr>
              <w:t>_____________</w:t>
            </w:r>
          </w:p>
          <w:p w14:paraId="1128077C" w14:textId="6856A13B" w:rsidR="000277B6" w:rsidRDefault="000277B6" w:rsidP="002F69CE">
            <w:pPr>
              <w:spacing w:line="0" w:lineRule="atLeast"/>
              <w:jc w:val="both"/>
              <w:rPr>
                <w:rFonts w:ascii="Times New Roman" w:hAnsi="Times New Roman" w:cs="Times New Roman"/>
                <w:i/>
                <w:color w:val="000000"/>
                <w:sz w:val="16"/>
                <w:szCs w:val="16"/>
                <w:lang w:val="kk-KZ"/>
              </w:rPr>
            </w:pPr>
            <w:r w:rsidRPr="00BC6DC1">
              <w:rPr>
                <w:rFonts w:ascii="Times New Roman" w:hAnsi="Times New Roman" w:cs="Times New Roman"/>
                <w:sz w:val="20"/>
                <w:szCs w:val="20"/>
                <w:lang w:val="kk-KZ"/>
              </w:rPr>
              <w:t>и</w:t>
            </w:r>
            <w:r w:rsidRPr="00BC6DC1">
              <w:rPr>
                <w:rFonts w:ascii="Times New Roman" w:hAnsi="Times New Roman" w:cs="Times New Roman"/>
                <w:color w:val="000000"/>
                <w:sz w:val="20"/>
                <w:szCs w:val="20"/>
                <w:lang w:val="kk-KZ"/>
              </w:rPr>
              <w:t xml:space="preserve">менуемый в дальнейшем «предприятие (организация)», в лице </w:t>
            </w:r>
            <w:r w:rsidR="00954955" w:rsidRPr="00954955">
              <w:rPr>
                <w:rFonts w:ascii="Times New Roman" w:hAnsi="Times New Roman" w:cs="Times New Roman"/>
                <w:color w:val="FF0000"/>
                <w:sz w:val="20"/>
                <w:szCs w:val="20"/>
                <w:u w:val="single"/>
                <w:lang w:val="kk-KZ"/>
              </w:rPr>
              <w:t>Файзуллаева Аяулым Кенжебекқызы, приемная комиссия</w:t>
            </w:r>
            <w:r w:rsidR="00954955" w:rsidRPr="00954955">
              <w:rPr>
                <w:rFonts w:ascii="Times New Roman" w:hAnsi="Times New Roman" w:cs="Times New Roman"/>
                <w:color w:val="FF0000"/>
                <w:sz w:val="20"/>
                <w:szCs w:val="20"/>
                <w:lang w:val="kk-KZ"/>
              </w:rPr>
              <w:t xml:space="preserve"> </w:t>
            </w:r>
            <w:r w:rsidRPr="00BC6DC1">
              <w:rPr>
                <w:rFonts w:ascii="Times New Roman" w:hAnsi="Times New Roman" w:cs="Times New Roman"/>
                <w:i/>
                <w:color w:val="000000"/>
                <w:sz w:val="16"/>
                <w:szCs w:val="16"/>
                <w:lang w:val="kk-KZ"/>
              </w:rPr>
              <w:t>(Фамилия, имя, отчество (при его наличии) и должность руководителя</w:t>
            </w:r>
            <w:r w:rsidRPr="00BC6DC1">
              <w:rPr>
                <w:rFonts w:ascii="Times New Roman" w:hAnsi="Times New Roman" w:cs="Times New Roman"/>
                <w:sz w:val="16"/>
                <w:szCs w:val="16"/>
                <w:lang w:val="kk-KZ"/>
              </w:rPr>
              <w:t xml:space="preserve"> </w:t>
            </w:r>
            <w:r w:rsidRPr="00BC6DC1">
              <w:rPr>
                <w:rFonts w:ascii="Times New Roman" w:hAnsi="Times New Roman" w:cs="Times New Roman"/>
                <w:i/>
                <w:color w:val="000000"/>
                <w:sz w:val="16"/>
                <w:szCs w:val="16"/>
                <w:lang w:val="kk-KZ"/>
              </w:rPr>
              <w:t>юридического лица или другого уполномоченного лица)</w:t>
            </w:r>
          </w:p>
          <w:p w14:paraId="47B3E6DB" w14:textId="5EC043C5" w:rsidR="000277B6" w:rsidRPr="00BC6DC1" w:rsidRDefault="00954955" w:rsidP="002F69CE">
            <w:pPr>
              <w:jc w:val="both"/>
              <w:rPr>
                <w:rFonts w:ascii="Times New Roman" w:hAnsi="Times New Roman" w:cs="Times New Roman"/>
                <w:sz w:val="20"/>
                <w:szCs w:val="20"/>
                <w:lang w:val="kk-KZ"/>
              </w:rPr>
            </w:pPr>
            <w:r w:rsidRPr="005F031C">
              <w:rPr>
                <w:rFonts w:ascii="Times New Roman" w:eastAsia="Times New Roman" w:hAnsi="Times New Roman" w:cs="Times New Roman"/>
                <w:bCs/>
                <w:sz w:val="20"/>
                <w:szCs w:val="20"/>
                <w:lang w:val="kk-KZ" w:eastAsia="ru-RU"/>
              </w:rPr>
              <w:t>№</w:t>
            </w:r>
            <w:r>
              <w:rPr>
                <w:rFonts w:ascii="Times New Roman" w:eastAsia="Times New Roman" w:hAnsi="Times New Roman" w:cs="Times New Roman"/>
                <w:bCs/>
                <w:sz w:val="20"/>
                <w:szCs w:val="20"/>
                <w:lang w:val="kk-KZ" w:eastAsia="ru-RU"/>
              </w:rPr>
              <w:t xml:space="preserve"> </w:t>
            </w:r>
            <w:r w:rsidRPr="005F031C">
              <w:rPr>
                <w:rFonts w:ascii="Times New Roman" w:eastAsia="Times New Roman" w:hAnsi="Times New Roman" w:cs="Times New Roman"/>
                <w:bCs/>
                <w:sz w:val="20"/>
                <w:szCs w:val="20"/>
                <w:lang w:val="kk-KZ" w:eastAsia="ru-RU"/>
              </w:rPr>
              <w:t>___</w:t>
            </w:r>
            <w:r w:rsidRPr="005F031C">
              <w:rPr>
                <w:rFonts w:ascii="Times New Roman" w:eastAsia="Times New Roman" w:hAnsi="Times New Roman" w:cs="Times New Roman"/>
                <w:bCs/>
                <w:color w:val="FF0000"/>
                <w:sz w:val="20"/>
                <w:szCs w:val="20"/>
                <w:u w:val="single"/>
                <w:lang w:val="kk-KZ" w:eastAsia="ru-RU"/>
              </w:rPr>
              <w:t>1</w:t>
            </w:r>
            <w:r w:rsidRPr="005F031C">
              <w:rPr>
                <w:rFonts w:ascii="Times New Roman" w:eastAsia="Times New Roman" w:hAnsi="Times New Roman" w:cs="Times New Roman"/>
                <w:bCs/>
                <w:sz w:val="20"/>
                <w:szCs w:val="20"/>
                <w:lang w:val="kk-KZ" w:eastAsia="ru-RU"/>
              </w:rPr>
              <w:t>___</w:t>
            </w:r>
            <w:r>
              <w:rPr>
                <w:rFonts w:ascii="Times New Roman" w:eastAsia="Times New Roman" w:hAnsi="Times New Roman" w:cs="Times New Roman"/>
                <w:spacing w:val="2"/>
                <w:sz w:val="20"/>
                <w:szCs w:val="20"/>
                <w:lang w:val="kk-KZ" w:eastAsia="ru-RU"/>
              </w:rPr>
              <w:t xml:space="preserve"> </w:t>
            </w:r>
            <w:r w:rsidR="000277B6" w:rsidRPr="00BC6DC1">
              <w:rPr>
                <w:rFonts w:ascii="Times New Roman" w:hAnsi="Times New Roman" w:cs="Times New Roman"/>
                <w:sz w:val="20"/>
                <w:szCs w:val="20"/>
                <w:lang w:val="kk-KZ"/>
              </w:rPr>
              <w:t>с другой стороны, в соответствии с действующим законодательством Республики Казахстан, заключили настоящий договор о нижеследующем:</w:t>
            </w:r>
          </w:p>
          <w:p w14:paraId="5BAC2BFC" w14:textId="77777777" w:rsidR="000277B6" w:rsidRPr="00BC6DC1" w:rsidRDefault="000277B6" w:rsidP="002F69CE">
            <w:pPr>
              <w:tabs>
                <w:tab w:val="left" w:pos="500"/>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sz w:val="20"/>
                <w:szCs w:val="20"/>
                <w:lang w:val="kk-KZ"/>
              </w:rPr>
              <w:t xml:space="preserve">                                       1.</w:t>
            </w:r>
            <w:r w:rsidRPr="00BC6DC1">
              <w:rPr>
                <w:rFonts w:ascii="Times New Roman" w:eastAsiaTheme="minorHAnsi" w:hAnsi="Times New Roman" w:cs="Times New Roman"/>
                <w:b/>
                <w:bCs/>
                <w:sz w:val="20"/>
                <w:szCs w:val="20"/>
                <w:lang w:val="kk-KZ"/>
              </w:rPr>
              <w:t xml:space="preserve"> Предмет договора</w:t>
            </w:r>
          </w:p>
          <w:p w14:paraId="772046DF" w14:textId="6C99A051" w:rsidR="000277B6" w:rsidRPr="00BB700F" w:rsidRDefault="000277B6" w:rsidP="002F69CE">
            <w:pPr>
              <w:tabs>
                <w:tab w:val="left" w:pos="1380"/>
              </w:tabs>
              <w:autoSpaceDE w:val="0"/>
              <w:autoSpaceDN w:val="0"/>
              <w:adjustRightInd w:val="0"/>
              <w:jc w:val="both"/>
              <w:rPr>
                <w:rFonts w:ascii="Times New Roman" w:hAnsi="Times New Roman" w:cs="Times New Roman"/>
                <w:color w:val="FF0000"/>
                <w:sz w:val="20"/>
                <w:szCs w:val="16"/>
                <w:u w:val="single"/>
                <w:lang w:val="kk-KZ"/>
              </w:rPr>
            </w:pPr>
            <w:r w:rsidRPr="00BC6DC1">
              <w:rPr>
                <w:rFonts w:ascii="Times New Roman" w:eastAsiaTheme="minorHAnsi" w:hAnsi="Times New Roman" w:cs="Times New Roman"/>
                <w:sz w:val="20"/>
                <w:szCs w:val="20"/>
                <w:lang w:val="kk-KZ"/>
              </w:rPr>
              <w:t>1.Организация образования осуществляет обучение</w:t>
            </w:r>
            <w:r>
              <w:rPr>
                <w:rFonts w:ascii="Times New Roman" w:eastAsiaTheme="minorHAnsi" w:hAnsi="Times New Roman" w:cs="Times New Roman"/>
                <w:sz w:val="20"/>
                <w:szCs w:val="20"/>
                <w:lang w:val="kk-KZ"/>
              </w:rPr>
              <w:t xml:space="preserve"> обучающегося, поступившего в </w:t>
            </w:r>
            <w:r w:rsidRPr="00617EA7">
              <w:rPr>
                <w:rFonts w:ascii="Times New Roman" w:eastAsiaTheme="minorHAnsi" w:hAnsi="Times New Roman" w:cs="Times New Roman"/>
                <w:b/>
                <w:color w:val="000000" w:themeColor="text1"/>
                <w:sz w:val="20"/>
                <w:szCs w:val="20"/>
                <w:lang w:val="kk-KZ"/>
              </w:rPr>
              <w:t>20</w:t>
            </w:r>
            <w:r w:rsidRPr="00C35AE8">
              <w:rPr>
                <w:rFonts w:ascii="Times New Roman" w:eastAsiaTheme="minorHAnsi" w:hAnsi="Times New Roman" w:cs="Times New Roman"/>
                <w:b/>
                <w:color w:val="FF0000"/>
                <w:sz w:val="20"/>
                <w:szCs w:val="20"/>
                <w:u w:val="single"/>
                <w:lang w:val="kk-KZ"/>
              </w:rPr>
              <w:t>2</w:t>
            </w:r>
            <w:r w:rsidR="0030667D" w:rsidRPr="00C35AE8">
              <w:rPr>
                <w:rFonts w:ascii="Times New Roman" w:eastAsiaTheme="minorHAnsi" w:hAnsi="Times New Roman" w:cs="Times New Roman"/>
                <w:b/>
                <w:color w:val="FF0000"/>
                <w:sz w:val="20"/>
                <w:szCs w:val="20"/>
                <w:u w:val="single"/>
                <w:lang w:val="ru-RU"/>
              </w:rPr>
              <w:t>2</w:t>
            </w:r>
            <w:r w:rsidRPr="00617EA7">
              <w:rPr>
                <w:rFonts w:ascii="Times New Roman" w:eastAsiaTheme="minorHAnsi" w:hAnsi="Times New Roman" w:cs="Times New Roman"/>
                <w:b/>
                <w:color w:val="000000" w:themeColor="text1"/>
                <w:sz w:val="20"/>
                <w:szCs w:val="20"/>
                <w:lang w:val="kk-KZ"/>
              </w:rPr>
              <w:t xml:space="preserve"> </w:t>
            </w:r>
            <w:r w:rsidRPr="00617EA7">
              <w:rPr>
                <w:rFonts w:ascii="Times New Roman" w:eastAsiaTheme="minorHAnsi" w:hAnsi="Times New Roman" w:cs="Times New Roman"/>
                <w:color w:val="000000" w:themeColor="text1"/>
                <w:sz w:val="20"/>
                <w:szCs w:val="20"/>
                <w:lang w:val="kk-KZ"/>
              </w:rPr>
              <w:t>году, по образовательной программе</w:t>
            </w:r>
            <w:r w:rsidRPr="00617EA7">
              <w:rPr>
                <w:rFonts w:ascii="Times New Roman" w:eastAsiaTheme="minorHAnsi" w:hAnsi="Times New Roman" w:cs="Times New Roman"/>
                <w:color w:val="000000" w:themeColor="text1"/>
                <w:sz w:val="20"/>
                <w:szCs w:val="20"/>
                <w:u w:val="single"/>
                <w:lang w:val="kk-KZ"/>
              </w:rPr>
              <w:t xml:space="preserve"> Специальность </w:t>
            </w:r>
            <w:r w:rsidRPr="00954955">
              <w:rPr>
                <w:rFonts w:ascii="Times New Roman" w:eastAsiaTheme="minorHAnsi" w:hAnsi="Times New Roman" w:cs="Times New Roman"/>
                <w:color w:val="FF0000"/>
                <w:sz w:val="20"/>
                <w:szCs w:val="20"/>
                <w:u w:val="single"/>
                <w:lang w:val="kk-KZ"/>
              </w:rPr>
              <w:t>06130100 "Программное обеспечение"</w:t>
            </w:r>
            <w:r w:rsidRPr="00617EA7">
              <w:rPr>
                <w:rFonts w:ascii="Times New Roman" w:eastAsiaTheme="minorHAnsi" w:hAnsi="Times New Roman" w:cs="Times New Roman"/>
                <w:color w:val="000000" w:themeColor="text1"/>
                <w:sz w:val="20"/>
                <w:szCs w:val="20"/>
                <w:u w:val="single"/>
                <w:lang w:val="kk-KZ"/>
              </w:rPr>
              <w:t xml:space="preserve"> (по видам) квалификация </w:t>
            </w:r>
            <w:r w:rsidRPr="00954955">
              <w:rPr>
                <w:rFonts w:ascii="Times New Roman" w:eastAsiaTheme="minorHAnsi" w:hAnsi="Times New Roman" w:cs="Times New Roman"/>
                <w:color w:val="FF0000"/>
                <w:sz w:val="20"/>
                <w:szCs w:val="20"/>
                <w:u w:val="single"/>
                <w:lang w:val="kk-KZ"/>
              </w:rPr>
              <w:t>4S06130105 "Техник информационных систем"</w:t>
            </w:r>
            <w:r w:rsidRPr="00617EA7">
              <w:rPr>
                <w:rFonts w:ascii="Times New Roman" w:eastAsiaTheme="minorHAnsi" w:hAnsi="Times New Roman" w:cs="Times New Roman"/>
                <w:color w:val="000000" w:themeColor="text1"/>
                <w:sz w:val="20"/>
                <w:szCs w:val="20"/>
                <w:u w:val="single"/>
                <w:lang w:val="kk-KZ"/>
              </w:rPr>
              <w:t>.</w:t>
            </w:r>
          </w:p>
          <w:p w14:paraId="2C4BE188" w14:textId="77777777" w:rsidR="000277B6" w:rsidRPr="00BC6DC1" w:rsidRDefault="000277B6" w:rsidP="002F69CE">
            <w:pPr>
              <w:numPr>
                <w:ilvl w:val="0"/>
                <w:numId w:val="8"/>
              </w:numPr>
              <w:tabs>
                <w:tab w:val="left" w:pos="1382"/>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Предприятие (организация) обеспечивает обучающегося базой профессиональной практики в соответствии с профилем образовательной программы.</w:t>
            </w:r>
          </w:p>
          <w:p w14:paraId="7617F672" w14:textId="77777777" w:rsidR="000277B6" w:rsidRPr="00BC6DC1" w:rsidRDefault="000277B6" w:rsidP="002F69CE">
            <w:pPr>
              <w:pStyle w:val="ab"/>
              <w:numPr>
                <w:ilvl w:val="1"/>
                <w:numId w:val="2"/>
              </w:numPr>
              <w:tabs>
                <w:tab w:val="left" w:pos="500"/>
              </w:tabs>
              <w:autoSpaceDE w:val="0"/>
              <w:autoSpaceDN w:val="0"/>
              <w:adjustRightInd w:val="0"/>
              <w:ind w:left="164"/>
              <w:jc w:val="center"/>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Права и обязанности организации образования</w:t>
            </w:r>
          </w:p>
          <w:p w14:paraId="10565DAA" w14:textId="77777777" w:rsidR="000277B6" w:rsidRPr="00BC6DC1" w:rsidRDefault="000277B6" w:rsidP="002F69CE">
            <w:pPr>
              <w:numPr>
                <w:ilvl w:val="1"/>
                <w:numId w:val="2"/>
              </w:numPr>
              <w:tabs>
                <w:tab w:val="clear" w:pos="0"/>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3.Организация образования имеет право:</w:t>
            </w:r>
          </w:p>
          <w:p w14:paraId="5C540C1C" w14:textId="77777777" w:rsidR="000277B6" w:rsidRPr="00BC6DC1" w:rsidRDefault="000277B6" w:rsidP="002F69CE">
            <w:pPr>
              <w:pStyle w:val="ab"/>
              <w:numPr>
                <w:ilvl w:val="0"/>
                <w:numId w:val="16"/>
              </w:numPr>
              <w:autoSpaceDE w:val="0"/>
              <w:autoSpaceDN w:val="0"/>
              <w:adjustRightInd w:val="0"/>
              <w:ind w:left="0" w:firstLine="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требовать от обучающегося образования добросовестного и надлежащего исполнения обязанностей настоящего Договора, Устава организации образования, правил внутреннего распорядка, и актов организации образования, регламентирующих ее деятельностью.</w:t>
            </w:r>
          </w:p>
          <w:p w14:paraId="1F6187B5" w14:textId="77777777" w:rsidR="000277B6" w:rsidRPr="00BC6DC1" w:rsidRDefault="000277B6" w:rsidP="002F69CE">
            <w:pPr>
              <w:numPr>
                <w:ilvl w:val="0"/>
                <w:numId w:val="9"/>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4.Организация образования обязуется:</w:t>
            </w:r>
          </w:p>
          <w:p w14:paraId="7B9FF60E" w14:textId="77777777" w:rsidR="000277B6" w:rsidRPr="002F69CE" w:rsidRDefault="000277B6" w:rsidP="002F69CE">
            <w:pPr>
              <w:numPr>
                <w:ilvl w:val="0"/>
                <w:numId w:val="10"/>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2F69CE">
              <w:rPr>
                <w:rFonts w:ascii="Times New Roman" w:eastAsiaTheme="minorHAnsi" w:hAnsi="Times New Roman" w:cs="Times New Roman"/>
                <w:sz w:val="20"/>
                <w:szCs w:val="20"/>
                <w:lang w:val="kk-KZ"/>
              </w:rPr>
              <w:t>направить на предприятие обучающегося по специальности</w:t>
            </w:r>
          </w:p>
          <w:p w14:paraId="1A7D9CFE" w14:textId="64CC17FA" w:rsidR="000277B6" w:rsidRPr="000F60AC" w:rsidRDefault="000277B6" w:rsidP="002F69CE">
            <w:pPr>
              <w:autoSpaceDE w:val="0"/>
              <w:autoSpaceDN w:val="0"/>
              <w:adjustRightInd w:val="0"/>
              <w:jc w:val="center"/>
              <w:rPr>
                <w:rFonts w:ascii="Times New Roman" w:eastAsiaTheme="minorHAnsi" w:hAnsi="Times New Roman" w:cs="Times New Roman"/>
                <w:b/>
                <w:color w:val="000000" w:themeColor="text1"/>
                <w:sz w:val="20"/>
                <w:szCs w:val="20"/>
                <w:u w:val="single"/>
                <w:lang w:val="kk-KZ"/>
              </w:rPr>
            </w:pPr>
            <w:r w:rsidRPr="000F60AC">
              <w:rPr>
                <w:rFonts w:ascii="Times New Roman" w:eastAsiaTheme="minorHAnsi" w:hAnsi="Times New Roman" w:cs="Times New Roman"/>
                <w:b/>
                <w:color w:val="000000" w:themeColor="text1"/>
                <w:sz w:val="20"/>
                <w:szCs w:val="20"/>
                <w:u w:val="single"/>
                <w:lang w:val="kk-KZ"/>
              </w:rPr>
              <w:t xml:space="preserve">Специальность </w:t>
            </w:r>
            <w:r w:rsidRPr="00954955">
              <w:rPr>
                <w:rFonts w:ascii="Times New Roman" w:eastAsiaTheme="minorHAnsi" w:hAnsi="Times New Roman" w:cs="Times New Roman"/>
                <w:b/>
                <w:color w:val="FF0000"/>
                <w:sz w:val="20"/>
                <w:szCs w:val="20"/>
                <w:u w:val="single"/>
                <w:lang w:val="kk-KZ"/>
              </w:rPr>
              <w:t>06130100 "Программное обеспечение"</w:t>
            </w:r>
            <w:r w:rsidRPr="00954955">
              <w:rPr>
                <w:rFonts w:ascii="Times New Roman" w:eastAsiaTheme="minorHAnsi" w:hAnsi="Times New Roman" w:cs="Times New Roman"/>
                <w:color w:val="FF0000"/>
                <w:sz w:val="20"/>
                <w:szCs w:val="20"/>
                <w:u w:val="single"/>
                <w:lang w:val="kk-KZ"/>
              </w:rPr>
              <w:t xml:space="preserve"> </w:t>
            </w:r>
            <w:r w:rsidRPr="000F60AC">
              <w:rPr>
                <w:rFonts w:ascii="Times New Roman" w:eastAsiaTheme="minorHAnsi" w:hAnsi="Times New Roman" w:cs="Times New Roman"/>
                <w:b/>
                <w:color w:val="000000" w:themeColor="text1"/>
                <w:sz w:val="20"/>
                <w:szCs w:val="20"/>
                <w:u w:val="single"/>
                <w:lang w:val="kk-KZ"/>
              </w:rPr>
              <w:t xml:space="preserve">Квалификация </w:t>
            </w:r>
            <w:r w:rsidRPr="00954955">
              <w:rPr>
                <w:rFonts w:ascii="Times New Roman" w:eastAsiaTheme="minorHAnsi" w:hAnsi="Times New Roman" w:cs="Times New Roman"/>
                <w:b/>
                <w:color w:val="FF0000"/>
                <w:sz w:val="20"/>
                <w:szCs w:val="20"/>
                <w:u w:val="single"/>
                <w:lang w:val="kk-KZ"/>
              </w:rPr>
              <w:t>4S06130105 "Техник информационных систем"</w:t>
            </w:r>
          </w:p>
          <w:p w14:paraId="5DE8216D" w14:textId="350EF945" w:rsidR="000277B6" w:rsidRPr="00BC6DC1" w:rsidRDefault="000277B6" w:rsidP="002F69CE">
            <w:pPr>
              <w:autoSpaceDE w:val="0"/>
              <w:autoSpaceDN w:val="0"/>
              <w:adjustRightInd w:val="0"/>
              <w:jc w:val="center"/>
              <w:rPr>
                <w:rFonts w:ascii="Times New Roman" w:eastAsiaTheme="minorHAnsi" w:hAnsi="Times New Roman" w:cs="Times New Roman"/>
                <w:sz w:val="20"/>
                <w:szCs w:val="20"/>
                <w:lang w:val="kk-KZ"/>
              </w:rPr>
            </w:pPr>
            <w:r w:rsidRPr="00BC6DC1">
              <w:rPr>
                <w:rFonts w:ascii="Times New Roman" w:eastAsiaTheme="minorHAnsi" w:hAnsi="Times New Roman" w:cs="Times New Roman"/>
                <w:i/>
                <w:sz w:val="16"/>
                <w:szCs w:val="16"/>
                <w:lang w:val="kk-KZ"/>
              </w:rPr>
              <w:t xml:space="preserve"> (код и наименование специальности)</w:t>
            </w:r>
          </w:p>
          <w:p w14:paraId="2D574B3C" w14:textId="778A74E9" w:rsidR="000277B6" w:rsidRPr="003327FD" w:rsidRDefault="000F60AC" w:rsidP="008F3424">
            <w:pPr>
              <w:autoSpaceDE w:val="0"/>
              <w:autoSpaceDN w:val="0"/>
              <w:adjustRightInd w:val="0"/>
              <w:jc w:val="center"/>
              <w:rPr>
                <w:rFonts w:ascii="Times New Roman" w:eastAsiaTheme="minorHAnsi" w:hAnsi="Times New Roman" w:cs="Times New Roman"/>
                <w:sz w:val="20"/>
                <w:szCs w:val="20"/>
                <w:u w:val="single"/>
                <w:lang w:val="kk-KZ"/>
              </w:rPr>
            </w:pPr>
            <w:r>
              <w:rPr>
                <w:rFonts w:ascii="Times New Roman" w:eastAsiaTheme="minorHAnsi" w:hAnsi="Times New Roman" w:cs="Times New Roman"/>
                <w:sz w:val="20"/>
                <w:szCs w:val="20"/>
                <w:lang w:val="kk-KZ"/>
              </w:rPr>
              <w:t xml:space="preserve">формы обучения </w:t>
            </w:r>
            <w:r>
              <w:rPr>
                <w:rFonts w:ascii="Times New Roman" w:eastAsiaTheme="minorHAnsi" w:hAnsi="Times New Roman" w:cs="Times New Roman"/>
                <w:b/>
                <w:sz w:val="20"/>
                <w:szCs w:val="20"/>
                <w:u w:val="single"/>
                <w:lang w:val="kk-KZ"/>
              </w:rPr>
              <w:t>о</w:t>
            </w:r>
            <w:r w:rsidRPr="000F60AC">
              <w:rPr>
                <w:rFonts w:ascii="Times New Roman" w:eastAsiaTheme="minorHAnsi" w:hAnsi="Times New Roman" w:cs="Times New Roman"/>
                <w:b/>
                <w:sz w:val="20"/>
                <w:szCs w:val="20"/>
                <w:u w:val="single"/>
                <w:lang w:val="kk-KZ"/>
              </w:rPr>
              <w:t>чная</w:t>
            </w:r>
            <w:r w:rsidR="000277B6" w:rsidRPr="000F60AC">
              <w:rPr>
                <w:rFonts w:ascii="Times New Roman" w:eastAsiaTheme="minorHAnsi" w:hAnsi="Times New Roman" w:cs="Times New Roman"/>
                <w:sz w:val="20"/>
                <w:szCs w:val="20"/>
                <w:lang w:val="kk-KZ"/>
              </w:rPr>
              <w:t xml:space="preserve"> </w:t>
            </w:r>
            <w:r w:rsidR="000277B6" w:rsidRPr="00BC6DC1">
              <w:rPr>
                <w:rFonts w:ascii="Times New Roman" w:eastAsiaTheme="minorHAnsi" w:hAnsi="Times New Roman" w:cs="Times New Roman"/>
                <w:sz w:val="20"/>
                <w:szCs w:val="20"/>
                <w:lang w:val="kk-KZ"/>
              </w:rPr>
              <w:t xml:space="preserve">для прохождения </w:t>
            </w:r>
            <w:r w:rsidR="008F3424">
              <w:rPr>
                <w:rFonts w:ascii="Times New Roman" w:eastAsiaTheme="minorHAnsi" w:hAnsi="Times New Roman" w:cs="Times New Roman"/>
                <w:sz w:val="20"/>
                <w:szCs w:val="20"/>
                <w:lang w:val="kk-KZ"/>
              </w:rPr>
              <w:t xml:space="preserve">          _____________</w:t>
            </w:r>
            <w:r w:rsidR="004F50C1">
              <w:rPr>
                <w:rFonts w:ascii="Times New Roman" w:hAnsi="Times New Roman" w:cs="Times New Roman"/>
                <w:b/>
                <w:color w:val="000000"/>
                <w:sz w:val="20"/>
                <w:szCs w:val="20"/>
                <w:lang w:val="kk-KZ"/>
              </w:rPr>
              <w:t xml:space="preserve"> </w:t>
            </w:r>
            <w:r w:rsidR="004F50C1" w:rsidRPr="004F50C1">
              <w:rPr>
                <w:rFonts w:ascii="Times New Roman" w:hAnsi="Times New Roman" w:cs="Times New Roman"/>
                <w:bCs/>
                <w:color w:val="000000"/>
                <w:sz w:val="20"/>
                <w:szCs w:val="20"/>
                <w:u w:val="single"/>
                <w:lang w:val="kk-KZ"/>
              </w:rPr>
              <w:t>п</w:t>
            </w:r>
            <w:r w:rsidR="0030667D">
              <w:rPr>
                <w:rFonts w:ascii="Times New Roman" w:hAnsi="Times New Roman" w:cs="Times New Roman"/>
                <w:bCs/>
                <w:color w:val="000000"/>
                <w:sz w:val="20"/>
                <w:szCs w:val="20"/>
                <w:u w:val="single"/>
                <w:lang w:val="kk-KZ"/>
              </w:rPr>
              <w:t>реддипломная</w:t>
            </w:r>
            <w:r w:rsidR="000277B6">
              <w:rPr>
                <w:rFonts w:ascii="Times New Roman" w:hAnsi="Times New Roman" w:cs="Times New Roman"/>
                <w:color w:val="000000"/>
                <w:sz w:val="20"/>
                <w:szCs w:val="24"/>
                <w:u w:val="single"/>
                <w:lang w:val="kk-KZ"/>
              </w:rPr>
              <w:t xml:space="preserve">                  </w:t>
            </w:r>
            <w:r w:rsidR="000277B6" w:rsidRPr="003327FD">
              <w:rPr>
                <w:rFonts w:ascii="Times New Roman" w:eastAsiaTheme="minorHAnsi" w:hAnsi="Times New Roman" w:cs="Times New Roman"/>
                <w:color w:val="FFFFFF" w:themeColor="background1"/>
                <w:sz w:val="20"/>
                <w:szCs w:val="20"/>
                <w:u w:val="single"/>
                <w:lang w:val="kk-KZ"/>
              </w:rPr>
              <w:t>,</w:t>
            </w:r>
          </w:p>
          <w:p w14:paraId="08EE0136" w14:textId="77777777" w:rsidR="000277B6" w:rsidRPr="00BC6DC1" w:rsidRDefault="000277B6" w:rsidP="002F69CE">
            <w:pPr>
              <w:autoSpaceDE w:val="0"/>
              <w:autoSpaceDN w:val="0"/>
              <w:adjustRightInd w:val="0"/>
              <w:jc w:val="center"/>
              <w:rPr>
                <w:rFonts w:ascii="Times New Roman" w:eastAsiaTheme="minorHAnsi" w:hAnsi="Times New Roman" w:cs="Times New Roman"/>
                <w:i/>
                <w:sz w:val="16"/>
                <w:szCs w:val="16"/>
                <w:lang w:val="kk-KZ"/>
              </w:rPr>
            </w:pPr>
            <w:r w:rsidRPr="00BC6DC1">
              <w:rPr>
                <w:rFonts w:ascii="Times New Roman" w:eastAsiaTheme="minorHAnsi" w:hAnsi="Times New Roman" w:cs="Times New Roman"/>
                <w:i/>
                <w:sz w:val="16"/>
                <w:szCs w:val="16"/>
                <w:lang w:val="kk-KZ"/>
              </w:rPr>
              <w:t>(вид практики)</w:t>
            </w:r>
          </w:p>
          <w:p w14:paraId="2DB121E0" w14:textId="77777777" w:rsidR="000277B6" w:rsidRPr="00BC6DC1" w:rsidRDefault="000277B6" w:rsidP="002F69CE">
            <w:pPr>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практики в соответствии с графиком учебного процесса;</w:t>
            </w:r>
          </w:p>
          <w:p w14:paraId="7F6D5D1F" w14:textId="77777777" w:rsidR="000277B6" w:rsidRPr="00BC6DC1" w:rsidRDefault="000277B6" w:rsidP="002F69CE">
            <w:pPr>
              <w:numPr>
                <w:ilvl w:val="1"/>
                <w:numId w:val="3"/>
              </w:numPr>
              <w:tabs>
                <w:tab w:val="clear" w:pos="0"/>
                <w:tab w:val="left" w:pos="454"/>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ознакомить обучающегося с его обязанностями и ответственностью, указанных в настоящем Договоре;</w:t>
            </w:r>
          </w:p>
          <w:p w14:paraId="219A6ACB" w14:textId="77777777" w:rsidR="000277B6" w:rsidRPr="00BC6DC1" w:rsidRDefault="000277B6" w:rsidP="002F69CE">
            <w:pPr>
              <w:tabs>
                <w:tab w:val="left" w:pos="454"/>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3)</w:t>
            </w:r>
            <w:r w:rsidRPr="00BC6DC1">
              <w:rPr>
                <w:rFonts w:ascii="Times New Roman" w:eastAsiaTheme="minorHAnsi" w:hAnsi="Times New Roman" w:cs="Times New Roman"/>
                <w:sz w:val="20"/>
                <w:szCs w:val="20"/>
                <w:lang w:val="kk-KZ"/>
              </w:rPr>
              <w:tab/>
              <w:t>разработать и согласовать с предприятием (организацией) программу профессиональной практики и календарные графики прохождения профессиональной практики;</w:t>
            </w:r>
          </w:p>
          <w:p w14:paraId="3BFFC364" w14:textId="77777777" w:rsidR="000277B6" w:rsidRPr="00BC6DC1"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4)</w:t>
            </w:r>
            <w:r w:rsidRPr="00BC6DC1">
              <w:rPr>
                <w:rFonts w:ascii="Times New Roman" w:eastAsiaTheme="minorHAnsi" w:hAnsi="Times New Roman" w:cs="Times New Roman"/>
                <w:sz w:val="20"/>
                <w:szCs w:val="20"/>
                <w:lang w:val="kk-KZ"/>
              </w:rPr>
              <w:tab/>
              <w:t>за две недели до начала профессиональной практики предоставлять в предприятие (организацию) для согласования программу календарные графики прохождения профессиональной практики с указанием количества обучающихся;</w:t>
            </w:r>
          </w:p>
          <w:p w14:paraId="5DF79E68" w14:textId="77777777" w:rsidR="000277B6" w:rsidRPr="00BC6DC1" w:rsidRDefault="000277B6" w:rsidP="002F69CE">
            <w:pPr>
              <w:numPr>
                <w:ilvl w:val="1"/>
                <w:numId w:val="4"/>
              </w:numPr>
              <w:tabs>
                <w:tab w:val="clear" w:pos="0"/>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назначить приказом руководителя организации образования руководителей практики из числа преподавателей и мастеров производственного обучения соответствующих специальностей организации образования;</w:t>
            </w:r>
          </w:p>
          <w:p w14:paraId="7F84D5C4"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6)</w:t>
            </w:r>
            <w:r w:rsidRPr="003327FD">
              <w:rPr>
                <w:rFonts w:ascii="Times New Roman" w:eastAsiaTheme="minorHAnsi" w:hAnsi="Times New Roman" w:cs="Times New Roman"/>
                <w:sz w:val="20"/>
                <w:szCs w:val="20"/>
                <w:lang w:val="kk-KZ"/>
              </w:rPr>
              <w:tab/>
              <w:t>обеспечить соблюдение обучающимся трудовой дисциплины, правил внутреннего распорядка, обязательных для работников данного предприятия;</w:t>
            </w:r>
          </w:p>
          <w:p w14:paraId="2609C62D"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7)</w:t>
            </w:r>
            <w:r w:rsidRPr="003327FD">
              <w:rPr>
                <w:rFonts w:ascii="Times New Roman" w:eastAsiaTheme="minorHAnsi" w:hAnsi="Times New Roman" w:cs="Times New Roman"/>
                <w:sz w:val="20"/>
                <w:szCs w:val="20"/>
                <w:lang w:val="kk-KZ"/>
              </w:rPr>
              <w:tab/>
              <w:t xml:space="preserve">организовать прохождение и осуществлять периодический контроль профессиональной практики </w:t>
            </w:r>
            <w:r w:rsidRPr="003327FD">
              <w:rPr>
                <w:rFonts w:ascii="Times New Roman" w:eastAsiaTheme="minorHAnsi" w:hAnsi="Times New Roman" w:cs="Times New Roman"/>
                <w:sz w:val="20"/>
                <w:szCs w:val="20"/>
                <w:lang w:val="kk-KZ"/>
              </w:rPr>
              <w:lastRenderedPageBreak/>
              <w:t>обучающего в соответствии с образовательной программой и с графиком учебного процесса;</w:t>
            </w:r>
          </w:p>
          <w:p w14:paraId="60047D7E"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8)</w:t>
            </w:r>
            <w:r w:rsidRPr="003327FD">
              <w:rPr>
                <w:rFonts w:ascii="Times New Roman" w:eastAsiaTheme="minorHAnsi" w:hAnsi="Times New Roman" w:cs="Times New Roman"/>
                <w:sz w:val="20"/>
                <w:szCs w:val="20"/>
                <w:lang w:val="kk-KZ"/>
              </w:rPr>
              <w:tab/>
              <w:t>оказывать работникам предприятия методическую помощь в организации и проведении профессиональной практики;</w:t>
            </w:r>
          </w:p>
          <w:p w14:paraId="274F401D" w14:textId="77777777" w:rsidR="000277B6" w:rsidRPr="003327FD" w:rsidRDefault="000277B6" w:rsidP="002F69CE">
            <w:pPr>
              <w:tabs>
                <w:tab w:val="left" w:pos="454"/>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9)</w:t>
            </w:r>
            <w:r w:rsidRPr="003327FD">
              <w:rPr>
                <w:rFonts w:ascii="Times New Roman" w:eastAsiaTheme="minorHAnsi" w:hAnsi="Times New Roman" w:cs="Times New Roman"/>
                <w:sz w:val="20"/>
                <w:szCs w:val="20"/>
                <w:lang w:val="kk-KZ"/>
              </w:rPr>
              <w:tab/>
              <w:t>при необходимости предоставлять предприятию сведения об учебных достижениях обучающегося;</w:t>
            </w:r>
          </w:p>
          <w:p w14:paraId="265B5D3F" w14:textId="77777777" w:rsidR="000277B6" w:rsidRPr="003327FD" w:rsidRDefault="000277B6" w:rsidP="002F69CE">
            <w:pPr>
              <w:tabs>
                <w:tab w:val="left" w:pos="454"/>
                <w:tab w:val="left" w:pos="1536"/>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10)</w:t>
            </w:r>
            <w:r w:rsidRPr="003327FD">
              <w:rPr>
                <w:rFonts w:ascii="Times New Roman" w:eastAsiaTheme="minorHAnsi" w:hAnsi="Times New Roman" w:cs="Times New Roman"/>
                <w:sz w:val="20"/>
                <w:szCs w:val="20"/>
                <w:lang w:val="kk-KZ"/>
              </w:rPr>
              <w:tab/>
              <w:t>принимать участие в расследовании несчастных случаев, в случаях, если они произошли с участием обучающегося в период прохождения практики;</w:t>
            </w:r>
          </w:p>
          <w:p w14:paraId="1A150305" w14:textId="77777777" w:rsidR="000277B6" w:rsidRPr="003327FD" w:rsidRDefault="000277B6" w:rsidP="002F69CE">
            <w:pPr>
              <w:tabs>
                <w:tab w:val="left" w:pos="454"/>
                <w:tab w:val="left" w:pos="1536"/>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11)</w:t>
            </w:r>
            <w:r w:rsidRPr="003327FD">
              <w:rPr>
                <w:rFonts w:ascii="Times New Roman" w:eastAsiaTheme="minorHAnsi" w:hAnsi="Times New Roman" w:cs="Times New Roman"/>
                <w:sz w:val="20"/>
                <w:szCs w:val="20"/>
                <w:lang w:val="kk-KZ"/>
              </w:rPr>
              <w:tab/>
              <w:t>в случае ликвидации организации образования или прекращения образовательной деятельности поставить в известность предприятие (организация) и принять меры к переводу обучающегося для продолжения обучения в другой организации образования.</w:t>
            </w:r>
          </w:p>
          <w:p w14:paraId="33219515" w14:textId="77777777" w:rsidR="000277B6" w:rsidRPr="003327FD" w:rsidRDefault="000277B6" w:rsidP="002F69CE">
            <w:pPr>
              <w:tabs>
                <w:tab w:val="left" w:pos="500"/>
              </w:tabs>
              <w:autoSpaceDE w:val="0"/>
              <w:autoSpaceDN w:val="0"/>
              <w:adjustRightInd w:val="0"/>
              <w:rPr>
                <w:rFonts w:ascii="Times New Roman" w:eastAsiaTheme="minorHAnsi" w:hAnsi="Times New Roman" w:cs="Times New Roman"/>
                <w:b/>
                <w:bCs/>
                <w:sz w:val="20"/>
                <w:szCs w:val="20"/>
                <w:lang w:val="kk-KZ"/>
              </w:rPr>
            </w:pPr>
            <w:r w:rsidRPr="003327FD">
              <w:rPr>
                <w:rFonts w:ascii="Times New Roman" w:eastAsiaTheme="minorHAnsi" w:hAnsi="Times New Roman" w:cs="Times New Roman"/>
                <w:b/>
                <w:bCs/>
                <w:sz w:val="20"/>
                <w:szCs w:val="20"/>
                <w:lang w:val="kk-KZ"/>
              </w:rPr>
              <w:t xml:space="preserve">         3. Права и обязанности предприятия (организации)</w:t>
            </w:r>
          </w:p>
          <w:p w14:paraId="2A611E4C" w14:textId="77777777" w:rsidR="000277B6" w:rsidRPr="003327FD" w:rsidRDefault="000277B6" w:rsidP="002F69CE">
            <w:pPr>
              <w:numPr>
                <w:ilvl w:val="0"/>
                <w:numId w:val="11"/>
              </w:numPr>
              <w:tabs>
                <w:tab w:val="left" w:pos="1380"/>
              </w:tabs>
              <w:autoSpaceDE w:val="0"/>
              <w:autoSpaceDN w:val="0"/>
              <w:adjustRightInd w:val="0"/>
              <w:ind w:hanging="458"/>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Предприятие (организация) имеет право:</w:t>
            </w:r>
          </w:p>
          <w:p w14:paraId="6AD41104" w14:textId="77777777" w:rsidR="000277B6" w:rsidRPr="003327FD" w:rsidRDefault="000277B6" w:rsidP="002F69CE">
            <w:pPr>
              <w:numPr>
                <w:ilvl w:val="0"/>
                <w:numId w:val="12"/>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участвовать в разработке образовательной программы профессиональной практики в соответствии с новыми технологиями и изменившимися условиями производственного процесса;</w:t>
            </w:r>
          </w:p>
          <w:p w14:paraId="649DA443"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2)</w:t>
            </w:r>
            <w:r w:rsidRPr="003327FD">
              <w:rPr>
                <w:rFonts w:ascii="Times New Roman" w:eastAsiaTheme="minorHAnsi" w:hAnsi="Times New Roman" w:cs="Times New Roman"/>
                <w:sz w:val="20"/>
                <w:szCs w:val="20"/>
                <w:lang w:val="kk-KZ"/>
              </w:rPr>
              <w:tab/>
              <w:t>предлагать темы курсовых и дипломных работ в соответствии с потребностями предприятия;</w:t>
            </w:r>
          </w:p>
          <w:p w14:paraId="0EB38811"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3)</w:t>
            </w:r>
            <w:r w:rsidRPr="003327FD">
              <w:rPr>
                <w:rFonts w:ascii="Times New Roman" w:eastAsiaTheme="minorHAnsi" w:hAnsi="Times New Roman" w:cs="Times New Roman"/>
                <w:sz w:val="20"/>
                <w:szCs w:val="20"/>
                <w:lang w:val="kk-KZ"/>
              </w:rPr>
              <w:tab/>
              <w:t>принимать участие в итоговой аттестации обучающихся;</w:t>
            </w:r>
          </w:p>
          <w:p w14:paraId="1877B2F8"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4)</w:t>
            </w:r>
            <w:r w:rsidRPr="003327FD">
              <w:rPr>
                <w:rFonts w:ascii="Times New Roman" w:eastAsiaTheme="minorHAnsi" w:hAnsi="Times New Roman" w:cs="Times New Roman"/>
                <w:sz w:val="20"/>
                <w:szCs w:val="20"/>
                <w:lang w:val="kk-KZ"/>
              </w:rPr>
              <w:tab/>
              <w:t>запрашивать информацию о текущей успеваемости обучающихся;</w:t>
            </w:r>
          </w:p>
          <w:p w14:paraId="43198FD0"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5)</w:t>
            </w:r>
            <w:r w:rsidRPr="003327FD">
              <w:rPr>
                <w:rFonts w:ascii="Times New Roman" w:eastAsiaTheme="minorHAnsi" w:hAnsi="Times New Roman" w:cs="Times New Roman"/>
                <w:sz w:val="20"/>
                <w:szCs w:val="20"/>
                <w:lang w:val="kk-KZ"/>
              </w:rPr>
              <w:tab/>
              <w:t>требовать от организации образования качественного обучения обучающихся в соответствии с ожиданиями работодателя.</w:t>
            </w:r>
          </w:p>
          <w:p w14:paraId="46AEEF7C" w14:textId="77777777" w:rsidR="000277B6" w:rsidRPr="003327FD" w:rsidRDefault="000277B6" w:rsidP="002F69CE">
            <w:pPr>
              <w:numPr>
                <w:ilvl w:val="0"/>
                <w:numId w:val="13"/>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Предприятие (организация) обязуется:</w:t>
            </w:r>
          </w:p>
          <w:p w14:paraId="4026487B" w14:textId="77777777" w:rsidR="000277B6" w:rsidRPr="003327FD" w:rsidRDefault="000277B6" w:rsidP="002F69CE">
            <w:pPr>
              <w:numPr>
                <w:ilvl w:val="0"/>
                <w:numId w:val="14"/>
              </w:num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обеспечить обучающемуся условия безопасной работы на рабочем месте (с проведением обязательных инструктажей по технике безопасности и охране труда) и в необходимых случаях проводить обучение обучающегося безопасным методам труда;</w:t>
            </w:r>
          </w:p>
          <w:p w14:paraId="17B767C2"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2)</w:t>
            </w:r>
            <w:r w:rsidRPr="003327FD">
              <w:rPr>
                <w:rFonts w:ascii="Times New Roman" w:eastAsiaTheme="minorHAnsi" w:hAnsi="Times New Roman" w:cs="Times New Roman"/>
                <w:sz w:val="20"/>
                <w:szCs w:val="20"/>
                <w:lang w:val="kk-KZ"/>
              </w:rPr>
              <w:tab/>
              <w:t>рассмотреть кандидатуру выпускника для принятия на работу в соответствии с полученной специальностью при наличии соответствующей вакансии;</w:t>
            </w:r>
          </w:p>
          <w:p w14:paraId="7214457B" w14:textId="77777777" w:rsidR="000277B6" w:rsidRPr="003327FD"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3)</w:t>
            </w:r>
            <w:r w:rsidRPr="003327FD">
              <w:rPr>
                <w:rFonts w:ascii="Times New Roman" w:eastAsiaTheme="minorHAnsi" w:hAnsi="Times New Roman" w:cs="Times New Roman"/>
                <w:sz w:val="20"/>
                <w:szCs w:val="20"/>
                <w:lang w:val="kk-KZ"/>
              </w:rPr>
              <w:tab/>
              <w:t>предоставить организации образования в соответствии с графиком учебного процесса рабочие места для проведения профессиональной практики обучающегося;</w:t>
            </w:r>
          </w:p>
          <w:p w14:paraId="0EBA6EE1" w14:textId="77777777" w:rsidR="000277B6" w:rsidRPr="003327FD" w:rsidRDefault="000277B6" w:rsidP="002F69CE">
            <w:pPr>
              <w:numPr>
                <w:ilvl w:val="0"/>
                <w:numId w:val="15"/>
              </w:num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принять по направлению на профессиональную практику по соответствующим специальностям обучающегося в соответствии с условиями настоящего договора;</w:t>
            </w:r>
          </w:p>
          <w:p w14:paraId="213C767F"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5)</w:t>
            </w:r>
            <w:r w:rsidRPr="003327FD">
              <w:rPr>
                <w:rFonts w:ascii="Times New Roman" w:eastAsiaTheme="minorHAnsi" w:hAnsi="Times New Roman" w:cs="Times New Roman"/>
                <w:sz w:val="20"/>
                <w:szCs w:val="20"/>
                <w:lang w:val="kk-KZ"/>
              </w:rPr>
              <w:tab/>
              <w:t>не допускать использования обучающегося на должностях, не предусмотренных программой практики и не имеющих отношения к специальности обучающегося;</w:t>
            </w:r>
          </w:p>
          <w:p w14:paraId="279AA7ED"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6)</w:t>
            </w:r>
            <w:r w:rsidRPr="003327FD">
              <w:rPr>
                <w:rFonts w:ascii="Times New Roman" w:eastAsiaTheme="minorHAnsi" w:hAnsi="Times New Roman" w:cs="Times New Roman"/>
                <w:sz w:val="20"/>
                <w:szCs w:val="20"/>
                <w:lang w:val="kk-KZ"/>
              </w:rPr>
              <w:tab/>
              <w:t>обеспечить предоставление квалифицированных специалистов для руководства профессиональной практикой обучающегося в подразделениях (отделах, цехах, лабораториях) предприятия ( организации);</w:t>
            </w:r>
          </w:p>
          <w:p w14:paraId="7328F501"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7)</w:t>
            </w:r>
            <w:r w:rsidRPr="003327FD">
              <w:rPr>
                <w:rFonts w:ascii="Times New Roman" w:eastAsiaTheme="minorHAnsi" w:hAnsi="Times New Roman" w:cs="Times New Roman"/>
                <w:sz w:val="20"/>
                <w:szCs w:val="20"/>
                <w:lang w:val="kk-KZ"/>
              </w:rPr>
              <w:tab/>
              <w:t>сообщать в организации образования о всех случаях нарушения обучающимся трудовой дисциплины и правил внутреннего распорядка предприятия, неуспеваемости по программе производственного обучения или профессиональной практики, а также случаях несоответствия физического и психического состояния здоровья;</w:t>
            </w:r>
          </w:p>
          <w:p w14:paraId="054C1344" w14:textId="77777777"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8)</w:t>
            </w:r>
            <w:r w:rsidRPr="003327FD">
              <w:rPr>
                <w:rFonts w:ascii="Times New Roman" w:eastAsiaTheme="minorHAnsi" w:hAnsi="Times New Roman" w:cs="Times New Roman"/>
                <w:sz w:val="20"/>
                <w:szCs w:val="20"/>
                <w:lang w:val="kk-KZ"/>
              </w:rPr>
              <w:tab/>
              <w:t>создать необходимые условия для выполнения обучающимся программы профессиональной практики на рабочих местах с предоставлением возможности пользования лабораториями,кабинетами, мастерскими, библиотекой, чертежами,</w:t>
            </w:r>
          </w:p>
          <w:p w14:paraId="528BBA65" w14:textId="62447DC5"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 xml:space="preserve"> технической и другой документацией, необходимой для успешного освоения обучающимся программы профессиональной практики и выполнения ими </w:t>
            </w:r>
            <w:r w:rsidRPr="003327FD">
              <w:rPr>
                <w:rFonts w:ascii="Times New Roman" w:eastAsiaTheme="minorHAnsi" w:hAnsi="Times New Roman" w:cs="Times New Roman"/>
                <w:sz w:val="20"/>
                <w:szCs w:val="20"/>
                <w:lang w:val="kk-KZ"/>
              </w:rPr>
              <w:lastRenderedPageBreak/>
              <w:t>индивидуальных заданий;</w:t>
            </w:r>
          </w:p>
          <w:p w14:paraId="557A925A" w14:textId="50FDF2D3" w:rsidR="000277B6" w:rsidRPr="003327FD" w:rsidRDefault="000277B6" w:rsidP="002F69CE">
            <w:pPr>
              <w:tabs>
                <w:tab w:val="left" w:pos="313"/>
                <w:tab w:val="left" w:pos="1382"/>
              </w:tabs>
              <w:autoSpaceDE w:val="0"/>
              <w:autoSpaceDN w:val="0"/>
              <w:adjustRightInd w:val="0"/>
              <w:ind w:firstLine="29"/>
              <w:jc w:val="both"/>
              <w:rPr>
                <w:rFonts w:ascii="Times New Roman" w:eastAsiaTheme="minorHAnsi" w:hAnsi="Times New Roman" w:cs="Times New Roman"/>
                <w:sz w:val="20"/>
                <w:szCs w:val="20"/>
                <w:lang w:val="kk-KZ"/>
              </w:rPr>
            </w:pPr>
            <w:r w:rsidRPr="003327FD">
              <w:rPr>
                <w:rFonts w:ascii="Times New Roman" w:eastAsiaTheme="minorHAnsi" w:hAnsi="Times New Roman" w:cs="Times New Roman"/>
                <w:sz w:val="20"/>
                <w:szCs w:val="20"/>
                <w:lang w:val="kk-KZ"/>
              </w:rPr>
              <w:t>9)</w:t>
            </w:r>
            <w:r w:rsidRPr="003327FD">
              <w:rPr>
                <w:rFonts w:ascii="Times New Roman" w:eastAsiaTheme="minorHAnsi" w:hAnsi="Times New Roman" w:cs="Times New Roman"/>
                <w:sz w:val="20"/>
                <w:szCs w:val="20"/>
                <w:lang w:val="kk-KZ"/>
              </w:rPr>
              <w:tab/>
              <w:t>по окончании профессиональной практики выдать характеристику о работе обучающегося и выставить оценку качества прохождения профессиональной практики.</w:t>
            </w:r>
          </w:p>
          <w:p w14:paraId="04DFA7CA" w14:textId="381BEE3A" w:rsidR="000277B6" w:rsidRPr="00BC6DC1" w:rsidRDefault="000277B6" w:rsidP="003327FD">
            <w:pPr>
              <w:tabs>
                <w:tab w:val="left" w:pos="313"/>
                <w:tab w:val="left" w:pos="825"/>
                <w:tab w:val="left" w:pos="1014"/>
                <w:tab w:val="left" w:pos="1382"/>
              </w:tabs>
              <w:autoSpaceDE w:val="0"/>
              <w:autoSpaceDN w:val="0"/>
              <w:adjustRightInd w:val="0"/>
              <w:jc w:val="both"/>
              <w:rPr>
                <w:rFonts w:ascii="Times New Roman" w:eastAsiaTheme="minorHAnsi" w:hAnsi="Times New Roman" w:cs="Times New Roman"/>
                <w:sz w:val="20"/>
                <w:szCs w:val="20"/>
                <w:lang w:val="kk-KZ"/>
              </w:rPr>
            </w:pPr>
          </w:p>
          <w:p w14:paraId="65C7F614" w14:textId="77777777" w:rsidR="000277B6" w:rsidRPr="00BC6DC1" w:rsidRDefault="000277B6" w:rsidP="002F69CE">
            <w:pPr>
              <w:pStyle w:val="ab"/>
              <w:numPr>
                <w:ilvl w:val="1"/>
                <w:numId w:val="2"/>
              </w:numPr>
              <w:tabs>
                <w:tab w:val="left" w:pos="500"/>
                <w:tab w:val="left" w:pos="870"/>
                <w:tab w:val="left" w:pos="1020"/>
                <w:tab w:val="left" w:pos="1215"/>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 xml:space="preserve"> Ответственность сторон</w:t>
            </w:r>
          </w:p>
          <w:p w14:paraId="43383E99" w14:textId="77A14DAD" w:rsidR="000277B6" w:rsidRPr="00BC6DC1" w:rsidRDefault="000277B6" w:rsidP="002F69CE">
            <w:pPr>
              <w:numPr>
                <w:ilvl w:val="1"/>
                <w:numId w:val="5"/>
              </w:numPr>
              <w:tabs>
                <w:tab w:val="clear" w:pos="0"/>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За неисполнение, либо ненадлежащее исполнение своих обязанностей, предусмотренных настоящим Договором, стороны несут ответственность, установленной действующим законодательством Республики Казахстан.</w:t>
            </w:r>
          </w:p>
          <w:p w14:paraId="5FC64B8C" w14:textId="0416C57F" w:rsidR="000277B6" w:rsidRPr="00BC6DC1" w:rsidRDefault="000277B6" w:rsidP="002F69CE">
            <w:pPr>
              <w:tabs>
                <w:tab w:val="left" w:pos="313"/>
              </w:tabs>
              <w:autoSpaceDE w:val="0"/>
              <w:autoSpaceDN w:val="0"/>
              <w:adjustRightInd w:val="0"/>
              <w:ind w:left="29"/>
              <w:jc w:val="both"/>
              <w:rPr>
                <w:rFonts w:ascii="Times New Roman" w:eastAsiaTheme="minorHAnsi" w:hAnsi="Times New Roman" w:cs="Times New Roman"/>
                <w:sz w:val="20"/>
                <w:szCs w:val="20"/>
                <w:lang w:val="kk-KZ"/>
              </w:rPr>
            </w:pPr>
          </w:p>
          <w:p w14:paraId="554D1D23" w14:textId="77777777" w:rsidR="000277B6" w:rsidRPr="00BC6DC1" w:rsidRDefault="000277B6" w:rsidP="002F69CE">
            <w:pPr>
              <w:pStyle w:val="ab"/>
              <w:numPr>
                <w:ilvl w:val="1"/>
                <w:numId w:val="2"/>
              </w:numPr>
              <w:tabs>
                <w:tab w:val="left" w:pos="500"/>
                <w:tab w:val="left" w:pos="885"/>
                <w:tab w:val="left" w:pos="1035"/>
                <w:tab w:val="left" w:pos="1200"/>
                <w:tab w:val="left" w:pos="1470"/>
                <w:tab w:val="left" w:pos="1665"/>
                <w:tab w:val="left" w:pos="1865"/>
              </w:tabs>
              <w:autoSpaceDE w:val="0"/>
              <w:autoSpaceDN w:val="0"/>
              <w:adjustRightInd w:val="0"/>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Порядок разрешения споров</w:t>
            </w:r>
          </w:p>
          <w:p w14:paraId="0A63BB68" w14:textId="77777777" w:rsidR="000277B6" w:rsidRPr="00BC6DC1" w:rsidRDefault="000277B6" w:rsidP="002F69CE">
            <w:pPr>
              <w:numPr>
                <w:ilvl w:val="1"/>
                <w:numId w:val="6"/>
              </w:numPr>
              <w:tabs>
                <w:tab w:val="clear" w:pos="0"/>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w:t>
            </w:r>
          </w:p>
          <w:p w14:paraId="2F1949A4" w14:textId="77777777" w:rsidR="000277B6" w:rsidRPr="00BC6DC1"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9.</w:t>
            </w:r>
            <w:r w:rsidRPr="00BC6DC1">
              <w:rPr>
                <w:rFonts w:ascii="Times New Roman" w:eastAsiaTheme="minorHAnsi" w:hAnsi="Times New Roman" w:cs="Times New Roman"/>
                <w:sz w:val="20"/>
                <w:szCs w:val="20"/>
                <w:lang w:val="kk-KZ"/>
              </w:rPr>
              <w:tab/>
              <w:t>Вопросы, не разрешенные сторонами путем переговоров, выработки взаимоприемлемых решений, разрешаются в соответствии с действующим законодательством Республики Казахстан.</w:t>
            </w:r>
          </w:p>
          <w:p w14:paraId="782AEFA4" w14:textId="77777777" w:rsidR="000277B6" w:rsidRPr="00BC6DC1" w:rsidRDefault="000277B6" w:rsidP="002F69CE">
            <w:pPr>
              <w:tabs>
                <w:tab w:val="left" w:pos="313"/>
              </w:tabs>
              <w:autoSpaceDE w:val="0"/>
              <w:autoSpaceDN w:val="0"/>
              <w:adjustRightInd w:val="0"/>
              <w:ind w:firstLine="29"/>
              <w:jc w:val="both"/>
              <w:rPr>
                <w:rFonts w:ascii="Times New Roman" w:eastAsiaTheme="minorHAnsi" w:hAnsi="Times New Roman" w:cs="Times New Roman"/>
                <w:sz w:val="20"/>
                <w:szCs w:val="20"/>
                <w:lang w:val="kk-KZ"/>
              </w:rPr>
            </w:pPr>
          </w:p>
          <w:p w14:paraId="22386955" w14:textId="77777777" w:rsidR="000277B6" w:rsidRPr="00BC6DC1" w:rsidRDefault="000277B6" w:rsidP="002F69CE">
            <w:pPr>
              <w:pStyle w:val="ab"/>
              <w:numPr>
                <w:ilvl w:val="1"/>
                <w:numId w:val="2"/>
              </w:numPr>
              <w:tabs>
                <w:tab w:val="left" w:pos="507"/>
                <w:tab w:val="left" w:pos="960"/>
                <w:tab w:val="left" w:pos="1260"/>
                <w:tab w:val="left" w:pos="1440"/>
                <w:tab w:val="left" w:pos="1695"/>
                <w:tab w:val="left" w:pos="1845"/>
              </w:tabs>
              <w:autoSpaceDE w:val="0"/>
              <w:autoSpaceDN w:val="0"/>
              <w:adjustRightInd w:val="0"/>
              <w:jc w:val="center"/>
              <w:rPr>
                <w:rFonts w:ascii="Times New Roman" w:eastAsiaTheme="minorHAnsi" w:hAnsi="Times New Roman" w:cs="Times New Roman"/>
                <w:b/>
                <w:bCs/>
                <w:sz w:val="20"/>
                <w:szCs w:val="20"/>
                <w:lang w:val="kk-KZ"/>
              </w:rPr>
            </w:pPr>
            <w:r w:rsidRPr="00BC6DC1">
              <w:rPr>
                <w:rFonts w:ascii="Times New Roman" w:eastAsiaTheme="minorHAnsi" w:hAnsi="Times New Roman" w:cs="Times New Roman"/>
                <w:b/>
                <w:bCs/>
                <w:sz w:val="20"/>
                <w:szCs w:val="20"/>
                <w:lang w:val="kk-KZ"/>
              </w:rPr>
              <w:t>Срок действия, порядок изменения условий договора и его расторжение</w:t>
            </w:r>
          </w:p>
          <w:p w14:paraId="692D9401" w14:textId="77777777" w:rsidR="000277B6" w:rsidRPr="00BC6DC1" w:rsidRDefault="000277B6" w:rsidP="002F69CE">
            <w:pPr>
              <w:autoSpaceDE w:val="0"/>
              <w:autoSpaceDN w:val="0"/>
              <w:adjustRightInd w:val="0"/>
              <w:jc w:val="both"/>
              <w:rPr>
                <w:rFonts w:ascii="Times New Roman" w:eastAsiaTheme="minorHAnsi" w:hAnsi="Times New Roman" w:cs="Times New Roman"/>
                <w:b/>
                <w:bCs/>
                <w:sz w:val="20"/>
                <w:szCs w:val="20"/>
                <w:lang w:val="kk-KZ"/>
              </w:rPr>
            </w:pPr>
          </w:p>
          <w:p w14:paraId="1493D810" w14:textId="77777777" w:rsidR="000277B6" w:rsidRPr="00BC6DC1" w:rsidRDefault="000277B6" w:rsidP="002F69CE">
            <w:pPr>
              <w:numPr>
                <w:ilvl w:val="1"/>
                <w:numId w:val="7"/>
              </w:numPr>
              <w:tabs>
                <w:tab w:val="clear" w:pos="0"/>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Настоящий договор вступает в силу со дня его подписания сторонами и действует до полного его исполнения.</w:t>
            </w:r>
          </w:p>
          <w:p w14:paraId="06D48E4C" w14:textId="77777777" w:rsidR="000277B6" w:rsidRPr="00BC6DC1" w:rsidRDefault="000277B6" w:rsidP="002F69CE">
            <w:pPr>
              <w:tabs>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11.</w:t>
            </w:r>
            <w:r w:rsidRPr="00BC6DC1">
              <w:rPr>
                <w:rFonts w:ascii="Times New Roman" w:eastAsiaTheme="minorHAnsi" w:hAnsi="Times New Roman" w:cs="Times New Roman"/>
                <w:sz w:val="20"/>
                <w:szCs w:val="20"/>
                <w:lang w:val="kk-KZ"/>
              </w:rPr>
              <w:tab/>
              <w:t>Условия настоящего Договора могут быть изменены и дополнены по взаимному письменному соглашению сторон.</w:t>
            </w:r>
          </w:p>
          <w:p w14:paraId="5B90380C" w14:textId="77777777" w:rsidR="00EB1FB1" w:rsidRDefault="000277B6" w:rsidP="00EB1FB1">
            <w:pPr>
              <w:tabs>
                <w:tab w:val="left" w:pos="313"/>
              </w:tabs>
              <w:autoSpaceDE w:val="0"/>
              <w:autoSpaceDN w:val="0"/>
              <w:adjustRightInd w:val="0"/>
              <w:jc w:val="both"/>
              <w:rPr>
                <w:rFonts w:ascii="Times New Roman" w:eastAsiaTheme="minorHAnsi" w:hAnsi="Times New Roman" w:cs="Times New Roman"/>
                <w:sz w:val="20"/>
                <w:szCs w:val="20"/>
                <w:lang w:val="kk-KZ"/>
              </w:rPr>
            </w:pPr>
            <w:r w:rsidRPr="00BC6DC1">
              <w:rPr>
                <w:rFonts w:ascii="Times New Roman" w:eastAsiaTheme="minorHAnsi" w:hAnsi="Times New Roman" w:cs="Times New Roman"/>
                <w:sz w:val="20"/>
                <w:szCs w:val="20"/>
                <w:lang w:val="kk-KZ"/>
              </w:rPr>
              <w:t>12.</w:t>
            </w:r>
            <w:r w:rsidRPr="00BC6DC1">
              <w:rPr>
                <w:rFonts w:ascii="Times New Roman" w:eastAsiaTheme="minorHAnsi" w:hAnsi="Times New Roman" w:cs="Times New Roman"/>
                <w:sz w:val="20"/>
                <w:szCs w:val="20"/>
                <w:lang w:val="kk-KZ"/>
              </w:rPr>
              <w:tab/>
              <w:t>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w:t>
            </w:r>
          </w:p>
          <w:p w14:paraId="46C31520" w14:textId="77777777" w:rsidR="00EB1FB1" w:rsidRDefault="00EB1FB1" w:rsidP="00EB1FB1">
            <w:pPr>
              <w:tabs>
                <w:tab w:val="left" w:pos="313"/>
              </w:tabs>
              <w:autoSpaceDE w:val="0"/>
              <w:autoSpaceDN w:val="0"/>
              <w:adjustRightInd w:val="0"/>
              <w:jc w:val="both"/>
              <w:rPr>
                <w:rFonts w:ascii="Times New Roman" w:eastAsiaTheme="minorHAnsi" w:hAnsi="Times New Roman" w:cs="Times New Roman"/>
                <w:sz w:val="20"/>
                <w:szCs w:val="20"/>
                <w:lang w:val="kk-KZ"/>
              </w:rPr>
            </w:pPr>
          </w:p>
          <w:p w14:paraId="450E54A0" w14:textId="77777777" w:rsidR="00EB1FB1" w:rsidRDefault="00EB1FB1" w:rsidP="00EB1FB1">
            <w:pPr>
              <w:tabs>
                <w:tab w:val="left" w:pos="313"/>
              </w:tabs>
              <w:autoSpaceDE w:val="0"/>
              <w:autoSpaceDN w:val="0"/>
              <w:adjustRightInd w:val="0"/>
              <w:jc w:val="both"/>
              <w:rPr>
                <w:rFonts w:ascii="Times New Roman" w:eastAsiaTheme="minorHAnsi" w:hAnsi="Times New Roman" w:cs="Times New Roman"/>
                <w:sz w:val="20"/>
                <w:szCs w:val="20"/>
                <w:lang w:val="kk-KZ"/>
              </w:rPr>
            </w:pPr>
          </w:p>
          <w:p w14:paraId="40CF8537" w14:textId="2DF31637" w:rsidR="003E7F54" w:rsidRDefault="003E7F54" w:rsidP="003E7F54">
            <w:pPr>
              <w:jc w:val="both"/>
              <w:rPr>
                <w:rFonts w:ascii="Times New Roman" w:hAnsi="Times New Roman" w:cs="Times New Roman"/>
                <w:b/>
                <w:sz w:val="20"/>
                <w:szCs w:val="20"/>
                <w:lang w:val="kk-KZ"/>
              </w:rPr>
            </w:pPr>
            <w:r>
              <w:rPr>
                <w:rFonts w:ascii="Times New Roman" w:eastAsiaTheme="minorHAnsi" w:hAnsi="Times New Roman" w:cs="Times New Roman"/>
                <w:sz w:val="20"/>
                <w:szCs w:val="20"/>
                <w:lang w:val="kk-KZ"/>
              </w:rPr>
              <w:t xml:space="preserve">    </w:t>
            </w:r>
            <w:r>
              <w:rPr>
                <w:rFonts w:ascii="Times New Roman" w:eastAsia="Times New Roman" w:hAnsi="Times New Roman" w:cs="Times New Roman"/>
                <w:b/>
                <w:bCs/>
                <w:spacing w:val="2"/>
                <w:sz w:val="20"/>
                <w:szCs w:val="20"/>
                <w:lang w:val="kk-KZ" w:eastAsia="ru-RU"/>
              </w:rPr>
              <w:t xml:space="preserve">Кәсіпорын/ </w:t>
            </w:r>
            <w:r w:rsidRPr="00BC6DC1">
              <w:rPr>
                <w:rFonts w:ascii="Times New Roman" w:hAnsi="Times New Roman" w:cs="Times New Roman"/>
                <w:b/>
                <w:sz w:val="20"/>
                <w:szCs w:val="20"/>
                <w:lang w:val="kk-KZ"/>
              </w:rPr>
              <w:t>Предприятие</w:t>
            </w:r>
          </w:p>
          <w:p w14:paraId="7BA52ED2" w14:textId="0539C8A6" w:rsidR="003E7F54" w:rsidRPr="00BC6DC1" w:rsidRDefault="003E7F54" w:rsidP="003E7F54">
            <w:pPr>
              <w:jc w:val="both"/>
              <w:rPr>
                <w:rFonts w:ascii="Times New Roman" w:eastAsia="Times New Roman" w:hAnsi="Times New Roman" w:cs="Times New Roman"/>
                <w:i/>
                <w:iCs/>
                <w:spacing w:val="2"/>
                <w:sz w:val="20"/>
                <w:szCs w:val="20"/>
                <w:lang w:val="kk-KZ" w:eastAsia="ru-RU"/>
              </w:rPr>
            </w:pPr>
            <w:r>
              <w:rPr>
                <w:rFonts w:ascii="Times New Roman" w:eastAsia="Times New Roman" w:hAnsi="Times New Roman" w:cs="Times New Roman"/>
                <w:i/>
                <w:iCs/>
                <w:spacing w:val="2"/>
                <w:sz w:val="20"/>
                <w:szCs w:val="20"/>
                <w:lang w:val="kk-KZ" w:eastAsia="ru-RU"/>
              </w:rPr>
              <w:t xml:space="preserve"> </w:t>
            </w:r>
            <w:r w:rsidR="00954955">
              <w:rPr>
                <w:rFonts w:ascii="Times New Roman" w:eastAsia="Times New Roman" w:hAnsi="Times New Roman" w:cs="Times New Roman"/>
                <w:i/>
                <w:iCs/>
                <w:spacing w:val="2"/>
                <w:sz w:val="20"/>
                <w:szCs w:val="20"/>
                <w:lang w:val="kk-KZ" w:eastAsia="ru-RU"/>
              </w:rPr>
              <w:t xml:space="preserve">    </w:t>
            </w:r>
            <w:r w:rsidR="00954955" w:rsidRPr="002A0094">
              <w:rPr>
                <w:rFonts w:ascii="Times New Roman" w:eastAsia="Times New Roman" w:hAnsi="Times New Roman" w:cs="Times New Roman"/>
                <w:bCs/>
                <w:spacing w:val="2"/>
                <w:sz w:val="20"/>
                <w:szCs w:val="20"/>
                <w:lang w:val="kk-KZ" w:eastAsia="ru-RU"/>
              </w:rPr>
              <w:t>___________</w:t>
            </w:r>
            <w:r w:rsidR="00954955" w:rsidRPr="002A0094">
              <w:rPr>
                <w:rFonts w:ascii="Times New Roman" w:eastAsia="Times New Roman" w:hAnsi="Times New Roman" w:cs="Times New Roman"/>
                <w:bCs/>
                <w:color w:val="FF0000"/>
                <w:spacing w:val="2"/>
                <w:sz w:val="20"/>
                <w:szCs w:val="20"/>
                <w:u w:val="single"/>
                <w:lang w:val="kk-KZ" w:eastAsia="ru-RU"/>
              </w:rPr>
              <w:t>ТОО “ЭВБИКА”</w:t>
            </w:r>
            <w:r w:rsidR="00954955" w:rsidRPr="002A0094">
              <w:rPr>
                <w:rFonts w:ascii="Times New Roman" w:eastAsia="Times New Roman" w:hAnsi="Times New Roman" w:cs="Times New Roman"/>
                <w:bCs/>
                <w:spacing w:val="2"/>
                <w:sz w:val="20"/>
                <w:szCs w:val="20"/>
                <w:lang w:val="kk-KZ" w:eastAsia="ru-RU"/>
              </w:rPr>
              <w:t>_____________</w:t>
            </w:r>
          </w:p>
          <w:p w14:paraId="0B0228A7" w14:textId="77777777" w:rsidR="003E7F54" w:rsidRDefault="003E7F54" w:rsidP="003E7F54">
            <w:pPr>
              <w:jc w:val="both"/>
              <w:rPr>
                <w:rFonts w:ascii="Times New Roman" w:eastAsia="Times New Roman" w:hAnsi="Times New Roman" w:cs="Times New Roman"/>
                <w:i/>
                <w:iCs/>
                <w:spacing w:val="2"/>
                <w:sz w:val="16"/>
                <w:szCs w:val="20"/>
                <w:lang w:val="kk-KZ" w:eastAsia="ru-RU"/>
              </w:rPr>
            </w:pPr>
            <w:r w:rsidRPr="003327FD">
              <w:rPr>
                <w:rFonts w:ascii="Times New Roman" w:eastAsia="Times New Roman" w:hAnsi="Times New Roman" w:cs="Times New Roman"/>
                <w:i/>
                <w:iCs/>
                <w:spacing w:val="2"/>
                <w:sz w:val="16"/>
                <w:szCs w:val="20"/>
                <w:lang w:val="kk-KZ" w:eastAsia="ru-RU"/>
              </w:rPr>
              <w:t xml:space="preserve">   (Кәсіпорынның, мекеменің, ұйымның және тағы басқа тауы)</w:t>
            </w:r>
          </w:p>
          <w:p w14:paraId="71363CD7" w14:textId="07BD2CEB" w:rsidR="003E7F54" w:rsidRDefault="003E7F54" w:rsidP="00954955">
            <w:pPr>
              <w:jc w:val="center"/>
              <w:rPr>
                <w:rFonts w:ascii="Times New Roman" w:eastAsia="Times New Roman" w:hAnsi="Times New Roman"/>
                <w:i/>
                <w:sz w:val="16"/>
                <w:szCs w:val="16"/>
                <w:lang w:val="kk-KZ" w:eastAsia="ru-RU"/>
              </w:rPr>
            </w:pPr>
            <w:r w:rsidRPr="00BC6DC1">
              <w:rPr>
                <w:rFonts w:ascii="Times New Roman" w:eastAsia="Times New Roman" w:hAnsi="Times New Roman"/>
                <w:i/>
                <w:sz w:val="16"/>
                <w:szCs w:val="16"/>
                <w:lang w:val="kk-KZ" w:eastAsia="ru-RU"/>
              </w:rPr>
              <w:t>(Наименование предприятия, учреждения, организации и так далее)</w:t>
            </w:r>
          </w:p>
          <w:p w14:paraId="7F70DA68" w14:textId="77777777" w:rsidR="00954955" w:rsidRPr="00954955" w:rsidRDefault="00954955" w:rsidP="00954955">
            <w:pPr>
              <w:jc w:val="center"/>
              <w:rPr>
                <w:rFonts w:ascii="Times New Roman" w:eastAsia="Times New Roman" w:hAnsi="Times New Roman"/>
                <w:i/>
                <w:sz w:val="16"/>
                <w:szCs w:val="16"/>
                <w:lang w:val="kk-KZ" w:eastAsia="ru-RU"/>
              </w:rPr>
            </w:pPr>
          </w:p>
          <w:p w14:paraId="58F0D8A8" w14:textId="4346F151" w:rsidR="003E7F54" w:rsidRPr="003E7F54" w:rsidRDefault="003E7F54" w:rsidP="002A0094">
            <w:pPr>
              <w:ind w:left="-1550"/>
              <w:jc w:val="center"/>
              <w:rPr>
                <w:rFonts w:ascii="Times New Roman" w:eastAsia="Times New Roman" w:hAnsi="Times New Roman" w:cs="Times New Roman"/>
                <w:i/>
                <w:spacing w:val="2"/>
                <w:sz w:val="20"/>
                <w:szCs w:val="20"/>
                <w:lang w:val="kk-KZ" w:eastAsia="ru-RU"/>
              </w:rPr>
            </w:pPr>
            <w:r w:rsidRPr="00BC6DC1">
              <w:rPr>
                <w:rFonts w:ascii="Times New Roman" w:eastAsia="Times New Roman" w:hAnsi="Times New Roman" w:cs="Times New Roman"/>
                <w:i/>
                <w:iCs/>
                <w:spacing w:val="2"/>
                <w:sz w:val="20"/>
                <w:szCs w:val="20"/>
                <w:lang w:val="kk-KZ" w:eastAsia="ru-RU"/>
              </w:rPr>
              <w:t>_______</w:t>
            </w:r>
            <w:r w:rsidR="00954955">
              <w:rPr>
                <w:rFonts w:ascii="Times New Roman" w:eastAsia="Times New Roman" w:hAnsi="Times New Roman" w:cs="Times New Roman"/>
                <w:i/>
                <w:iCs/>
                <w:spacing w:val="2"/>
                <w:sz w:val="20"/>
                <w:szCs w:val="20"/>
                <w:lang w:val="kk-KZ" w:eastAsia="ru-RU"/>
              </w:rPr>
              <w:t xml:space="preserve"> </w:t>
            </w:r>
            <w:r w:rsidR="00954955" w:rsidRPr="00954955">
              <w:rPr>
                <w:rFonts w:ascii="Times New Roman" w:eastAsia="Times New Roman" w:hAnsi="Times New Roman" w:cs="Times New Roman"/>
                <w:i/>
                <w:iCs/>
                <w:color w:val="FF0000"/>
                <w:spacing w:val="2"/>
                <w:sz w:val="20"/>
                <w:szCs w:val="20"/>
                <w:u w:val="single"/>
                <w:lang w:val="kk-KZ" w:eastAsia="ru-RU"/>
              </w:rPr>
              <w:t>г.Алматы мкр Кайрат 181</w:t>
            </w:r>
            <w:r w:rsidRPr="00BC6DC1">
              <w:rPr>
                <w:rFonts w:ascii="Times New Roman" w:eastAsia="Times New Roman" w:hAnsi="Times New Roman" w:cs="Times New Roman"/>
                <w:i/>
                <w:iCs/>
                <w:spacing w:val="2"/>
                <w:sz w:val="20"/>
                <w:szCs w:val="20"/>
                <w:lang w:val="kk-KZ" w:eastAsia="ru-RU"/>
              </w:rPr>
              <w:t>______</w:t>
            </w:r>
            <w:r w:rsidR="00954955">
              <w:rPr>
                <w:rFonts w:ascii="Times New Roman" w:eastAsia="Times New Roman" w:hAnsi="Times New Roman" w:cs="Times New Roman"/>
                <w:i/>
                <w:iCs/>
                <w:spacing w:val="2"/>
                <w:sz w:val="20"/>
                <w:szCs w:val="20"/>
                <w:lang w:val="kk-KZ" w:eastAsia="ru-RU"/>
              </w:rPr>
              <w:t xml:space="preserve">                                                                         </w:t>
            </w:r>
            <w:r w:rsidRPr="003E7F54">
              <w:rPr>
                <w:rFonts w:ascii="Times New Roman" w:eastAsia="Times New Roman" w:hAnsi="Times New Roman" w:cs="Times New Roman"/>
                <w:i/>
                <w:iCs/>
                <w:spacing w:val="2"/>
                <w:sz w:val="20"/>
                <w:szCs w:val="20"/>
                <w:lang w:val="ru-RU" w:eastAsia="ru-RU"/>
              </w:rPr>
              <w:t xml:space="preserve">     </w:t>
            </w:r>
            <w:r w:rsidR="00954955">
              <w:rPr>
                <w:rFonts w:ascii="Times New Roman" w:eastAsia="Times New Roman" w:hAnsi="Times New Roman" w:cs="Times New Roman"/>
                <w:i/>
                <w:iCs/>
                <w:spacing w:val="2"/>
                <w:sz w:val="20"/>
                <w:szCs w:val="20"/>
                <w:lang w:val="ru-RU" w:eastAsia="ru-RU"/>
              </w:rPr>
              <w:t xml:space="preserve">                </w:t>
            </w:r>
            <w:r w:rsidRPr="003E7F54">
              <w:rPr>
                <w:rFonts w:ascii="Times New Roman" w:eastAsia="Times New Roman" w:hAnsi="Times New Roman" w:cs="Times New Roman"/>
                <w:i/>
                <w:iCs/>
                <w:spacing w:val="2"/>
                <w:sz w:val="20"/>
                <w:szCs w:val="20"/>
                <w:lang w:val="ru-RU" w:eastAsia="ru-RU"/>
              </w:rPr>
              <w:t xml:space="preserve">            </w:t>
            </w:r>
            <w:r w:rsidRPr="003327FD">
              <w:rPr>
                <w:rFonts w:ascii="Times New Roman" w:eastAsia="Times New Roman" w:hAnsi="Times New Roman" w:cs="Times New Roman"/>
                <w:i/>
                <w:iCs/>
                <w:spacing w:val="2"/>
                <w:sz w:val="16"/>
                <w:szCs w:val="20"/>
                <w:lang w:val="kk-KZ" w:eastAsia="ru-RU"/>
              </w:rPr>
              <w:t>(заңды мекен-жайы)</w:t>
            </w:r>
            <w:r w:rsidRPr="003E7F54">
              <w:rPr>
                <w:rFonts w:ascii="Times New Roman" w:eastAsia="Times New Roman" w:hAnsi="Times New Roman" w:cs="Times New Roman"/>
                <w:i/>
                <w:iCs/>
                <w:spacing w:val="2"/>
                <w:sz w:val="16"/>
                <w:szCs w:val="20"/>
                <w:lang w:val="ru-RU" w:eastAsia="ru-RU"/>
              </w:rPr>
              <w:t>/</w:t>
            </w:r>
            <w:r w:rsidRPr="00BC6DC1">
              <w:rPr>
                <w:rFonts w:ascii="Times New Roman" w:eastAsia="Times New Roman" w:hAnsi="Times New Roman"/>
                <w:i/>
                <w:sz w:val="16"/>
                <w:szCs w:val="16"/>
                <w:lang w:val="kk-KZ" w:eastAsia="ru-RU"/>
              </w:rPr>
              <w:t xml:space="preserve"> (юридический адрес)</w:t>
            </w:r>
          </w:p>
          <w:p w14:paraId="4D6EA061" w14:textId="5D31C21E" w:rsidR="003E7F54" w:rsidRPr="003E7F54" w:rsidRDefault="003E7F54" w:rsidP="003E7F54">
            <w:pPr>
              <w:jc w:val="both"/>
              <w:rPr>
                <w:rFonts w:ascii="Times New Roman" w:eastAsia="Times New Roman" w:hAnsi="Times New Roman" w:cs="Times New Roman"/>
                <w:i/>
                <w:iCs/>
                <w:spacing w:val="2"/>
                <w:sz w:val="16"/>
                <w:szCs w:val="20"/>
                <w:lang w:val="kk-KZ" w:eastAsia="ru-RU"/>
              </w:rPr>
            </w:pPr>
          </w:p>
          <w:p w14:paraId="658C80BF" w14:textId="63F990A1" w:rsidR="003E7F54" w:rsidRPr="003E7F54" w:rsidRDefault="003E7F54" w:rsidP="003E7F54">
            <w:pPr>
              <w:jc w:val="both"/>
              <w:rPr>
                <w:rFonts w:ascii="Times New Roman" w:eastAsia="Times New Roman" w:hAnsi="Times New Roman" w:cs="Times New Roman"/>
                <w:i/>
                <w:iCs/>
                <w:spacing w:val="2"/>
                <w:sz w:val="20"/>
                <w:szCs w:val="20"/>
                <w:lang w:val="ru-RU" w:eastAsia="ru-RU"/>
              </w:rPr>
            </w:pPr>
            <w:r w:rsidRPr="00BC6DC1">
              <w:rPr>
                <w:rFonts w:ascii="Times New Roman" w:eastAsia="Times New Roman" w:hAnsi="Times New Roman" w:cs="Times New Roman"/>
                <w:i/>
                <w:iCs/>
                <w:spacing w:val="2"/>
                <w:sz w:val="20"/>
                <w:szCs w:val="20"/>
                <w:lang w:val="kk-KZ" w:eastAsia="ru-RU"/>
              </w:rPr>
              <w:t xml:space="preserve"> _</w:t>
            </w:r>
            <w:r w:rsidR="002A0094" w:rsidRPr="002A0094">
              <w:rPr>
                <w:rFonts w:ascii="Times New Roman" w:eastAsia="Times New Roman" w:hAnsi="Times New Roman" w:cs="Times New Roman"/>
                <w:i/>
                <w:iCs/>
                <w:color w:val="FF0000"/>
                <w:spacing w:val="2"/>
                <w:sz w:val="20"/>
                <w:szCs w:val="20"/>
                <w:u w:val="single"/>
                <w:lang w:val="kk-KZ" w:eastAsia="ru-RU"/>
              </w:rPr>
              <w:t>031240000054</w:t>
            </w:r>
            <w:r w:rsidRPr="00BC6DC1">
              <w:rPr>
                <w:rFonts w:ascii="Times New Roman" w:eastAsia="Times New Roman" w:hAnsi="Times New Roman" w:cs="Times New Roman"/>
                <w:i/>
                <w:iCs/>
                <w:spacing w:val="2"/>
                <w:sz w:val="20"/>
                <w:szCs w:val="20"/>
                <w:lang w:val="kk-KZ" w:eastAsia="ru-RU"/>
              </w:rPr>
              <w:t>__</w:t>
            </w:r>
            <w:r w:rsidR="002A0094" w:rsidRPr="002A0094">
              <w:rPr>
                <w:rFonts w:ascii="Times New Roman" w:eastAsia="Times New Roman" w:hAnsi="Times New Roman" w:cs="Times New Roman"/>
                <w:i/>
                <w:iCs/>
                <w:color w:val="FF0000"/>
                <w:spacing w:val="2"/>
                <w:sz w:val="20"/>
                <w:szCs w:val="20"/>
                <w:u w:val="single"/>
                <w:lang w:eastAsia="ru-RU"/>
              </w:rPr>
              <w:t>KZ</w:t>
            </w:r>
            <w:r w:rsidR="002A0094" w:rsidRPr="002A0094">
              <w:rPr>
                <w:rFonts w:ascii="Times New Roman" w:eastAsia="Times New Roman" w:hAnsi="Times New Roman" w:cs="Times New Roman"/>
                <w:i/>
                <w:iCs/>
                <w:color w:val="FF0000"/>
                <w:spacing w:val="2"/>
                <w:sz w:val="20"/>
                <w:szCs w:val="20"/>
                <w:u w:val="single"/>
                <w:lang w:val="ru-RU" w:eastAsia="ru-RU"/>
              </w:rPr>
              <w:t>2306017131000021366</w:t>
            </w:r>
            <w:r w:rsidRPr="00BC6DC1">
              <w:rPr>
                <w:rFonts w:ascii="Times New Roman" w:eastAsia="Times New Roman" w:hAnsi="Times New Roman" w:cs="Times New Roman"/>
                <w:i/>
                <w:iCs/>
                <w:spacing w:val="2"/>
                <w:sz w:val="20"/>
                <w:szCs w:val="20"/>
                <w:lang w:val="kk-KZ" w:eastAsia="ru-RU"/>
              </w:rPr>
              <w:t>__</w:t>
            </w:r>
            <w:r w:rsidR="002A0094" w:rsidRPr="002A0094">
              <w:rPr>
                <w:rFonts w:ascii="Times New Roman" w:eastAsia="Times New Roman" w:hAnsi="Times New Roman" w:cs="Times New Roman"/>
                <w:i/>
                <w:iCs/>
                <w:color w:val="FF0000"/>
                <w:spacing w:val="2"/>
                <w:sz w:val="20"/>
                <w:szCs w:val="20"/>
                <w:u w:val="single"/>
                <w:lang w:val="kk-KZ" w:eastAsia="ru-RU"/>
              </w:rPr>
              <w:t>АО</w:t>
            </w:r>
            <w:r w:rsidR="002A0094" w:rsidRPr="002A0094">
              <w:rPr>
                <w:rFonts w:ascii="Times New Roman" w:eastAsia="Times New Roman" w:hAnsi="Times New Roman" w:cs="Times New Roman"/>
                <w:i/>
                <w:iCs/>
                <w:color w:val="FF0000"/>
                <w:spacing w:val="2"/>
                <w:sz w:val="20"/>
                <w:szCs w:val="20"/>
                <w:u w:val="single"/>
                <w:lang w:val="ru-RU" w:eastAsia="ru-RU"/>
              </w:rPr>
              <w:t>”</w:t>
            </w:r>
            <w:r w:rsidR="002A0094" w:rsidRPr="002A0094">
              <w:rPr>
                <w:rFonts w:ascii="Times New Roman" w:eastAsia="Times New Roman" w:hAnsi="Times New Roman" w:cs="Times New Roman"/>
                <w:i/>
                <w:iCs/>
                <w:color w:val="FF0000"/>
                <w:spacing w:val="2"/>
                <w:sz w:val="20"/>
                <w:szCs w:val="20"/>
                <w:u w:val="single"/>
                <w:lang w:val="kk-KZ" w:eastAsia="ru-RU"/>
              </w:rPr>
              <w:t>Народный Банк Казахстана</w:t>
            </w:r>
            <w:r w:rsidR="002A0094" w:rsidRPr="002A0094">
              <w:rPr>
                <w:rFonts w:ascii="Times New Roman" w:eastAsia="Times New Roman" w:hAnsi="Times New Roman" w:cs="Times New Roman"/>
                <w:i/>
                <w:iCs/>
                <w:color w:val="FF0000"/>
                <w:spacing w:val="2"/>
                <w:sz w:val="20"/>
                <w:szCs w:val="20"/>
                <w:u w:val="single"/>
                <w:lang w:val="ru-RU" w:eastAsia="ru-RU"/>
              </w:rPr>
              <w:t>”</w:t>
            </w:r>
            <w:r w:rsidRPr="00BC6DC1">
              <w:rPr>
                <w:rFonts w:ascii="Times New Roman" w:eastAsia="Times New Roman" w:hAnsi="Times New Roman" w:cs="Times New Roman"/>
                <w:i/>
                <w:iCs/>
                <w:spacing w:val="2"/>
                <w:sz w:val="20"/>
                <w:szCs w:val="20"/>
                <w:lang w:val="kk-KZ" w:eastAsia="ru-RU"/>
              </w:rPr>
              <w:t>___</w:t>
            </w:r>
          </w:p>
          <w:p w14:paraId="19655B4B" w14:textId="1C8A86C5" w:rsidR="003E7F54" w:rsidRPr="003E7F54" w:rsidRDefault="003E7F54" w:rsidP="003E7F54">
            <w:pPr>
              <w:jc w:val="center"/>
              <w:rPr>
                <w:rFonts w:ascii="Times New Roman" w:eastAsia="Times New Roman" w:hAnsi="Times New Roman" w:cs="Times New Roman"/>
                <w:i/>
                <w:iCs/>
                <w:spacing w:val="2"/>
                <w:sz w:val="16"/>
                <w:szCs w:val="16"/>
                <w:lang w:val="ru-RU" w:eastAsia="ru-RU"/>
              </w:rPr>
            </w:pPr>
            <w:r w:rsidRPr="003E7F54">
              <w:rPr>
                <w:rFonts w:ascii="Times New Roman" w:eastAsia="Times New Roman" w:hAnsi="Times New Roman" w:cs="Times New Roman"/>
                <w:i/>
                <w:iCs/>
                <w:spacing w:val="2"/>
                <w:sz w:val="16"/>
                <w:szCs w:val="16"/>
                <w:lang w:val="ru-RU" w:eastAsia="ru-RU"/>
              </w:rPr>
              <w:t>(БСН, БСК, Кбе, банк, РНН,ИИК,БИН,БИК,Кбе,банк)</w:t>
            </w:r>
          </w:p>
          <w:p w14:paraId="606C0D5B" w14:textId="77777777" w:rsidR="003E7F54" w:rsidRPr="003E7F54" w:rsidRDefault="003E7F54" w:rsidP="003E7F54">
            <w:pPr>
              <w:jc w:val="both"/>
              <w:rPr>
                <w:rFonts w:ascii="Times New Roman" w:eastAsia="Times New Roman" w:hAnsi="Times New Roman" w:cs="Times New Roman"/>
                <w:i/>
                <w:iCs/>
                <w:spacing w:val="2"/>
                <w:sz w:val="20"/>
                <w:szCs w:val="20"/>
                <w:lang w:val="ru-RU" w:eastAsia="ru-RU"/>
              </w:rPr>
            </w:pPr>
          </w:p>
          <w:p w14:paraId="22EC010E" w14:textId="117AD01B" w:rsidR="003E7F54" w:rsidRPr="003E7F54" w:rsidRDefault="002A0094" w:rsidP="003E7F54">
            <w:pPr>
              <w:jc w:val="both"/>
              <w:rPr>
                <w:rFonts w:ascii="Times New Roman" w:eastAsia="Times New Roman" w:hAnsi="Times New Roman" w:cs="Times New Roman"/>
                <w:i/>
                <w:iCs/>
                <w:spacing w:val="2"/>
                <w:sz w:val="20"/>
                <w:szCs w:val="20"/>
                <w:lang w:val="ru-RU" w:eastAsia="ru-RU"/>
              </w:rPr>
            </w:pPr>
            <w:r>
              <w:rPr>
                <w:rFonts w:ascii="Times New Roman" w:eastAsia="Times New Roman" w:hAnsi="Times New Roman" w:cs="Times New Roman"/>
                <w:i/>
                <w:iCs/>
                <w:spacing w:val="2"/>
                <w:sz w:val="20"/>
                <w:szCs w:val="20"/>
                <w:lang w:val="ru-RU" w:eastAsia="ru-RU"/>
              </w:rPr>
              <w:t xml:space="preserve"> </w:t>
            </w:r>
            <w:r w:rsidR="003E7F54" w:rsidRPr="003E7F54">
              <w:rPr>
                <w:rFonts w:ascii="Times New Roman" w:eastAsia="Times New Roman" w:hAnsi="Times New Roman" w:cs="Times New Roman"/>
                <w:i/>
                <w:iCs/>
                <w:spacing w:val="2"/>
                <w:sz w:val="20"/>
                <w:szCs w:val="20"/>
                <w:lang w:val="ru-RU" w:eastAsia="ru-RU"/>
              </w:rPr>
              <w:t>___</w:t>
            </w:r>
            <w:r w:rsidRPr="00954955">
              <w:rPr>
                <w:rFonts w:ascii="Times New Roman" w:eastAsia="Times New Roman" w:hAnsi="Times New Roman" w:cs="Times New Roman"/>
                <w:i/>
                <w:iCs/>
                <w:color w:val="FF0000"/>
                <w:spacing w:val="2"/>
                <w:sz w:val="20"/>
                <w:szCs w:val="20"/>
                <w:u w:val="single"/>
                <w:lang w:val="kk-KZ" w:eastAsia="ru-RU"/>
              </w:rPr>
              <w:t>050019</w:t>
            </w:r>
            <w:r w:rsidR="003E7F54" w:rsidRPr="003E7F54">
              <w:rPr>
                <w:rFonts w:ascii="Times New Roman" w:eastAsia="Times New Roman" w:hAnsi="Times New Roman" w:cs="Times New Roman"/>
                <w:i/>
                <w:iCs/>
                <w:spacing w:val="2"/>
                <w:sz w:val="20"/>
                <w:szCs w:val="20"/>
                <w:lang w:val="ru-RU" w:eastAsia="ru-RU"/>
              </w:rPr>
              <w:t>__</w:t>
            </w:r>
            <w:r w:rsidRPr="003E7F54">
              <w:rPr>
                <w:rFonts w:ascii="Times New Roman" w:eastAsia="Times New Roman" w:hAnsi="Times New Roman" w:cs="Times New Roman"/>
                <w:i/>
                <w:iCs/>
                <w:spacing w:val="2"/>
                <w:sz w:val="20"/>
                <w:szCs w:val="20"/>
                <w:lang w:val="ru-RU" w:eastAsia="ru-RU"/>
              </w:rPr>
              <w:t>__</w:t>
            </w:r>
            <w:r w:rsidR="003E7F54" w:rsidRPr="003E7F54">
              <w:rPr>
                <w:rFonts w:ascii="Times New Roman" w:eastAsia="Times New Roman" w:hAnsi="Times New Roman" w:cs="Times New Roman"/>
                <w:i/>
                <w:iCs/>
                <w:spacing w:val="2"/>
                <w:sz w:val="20"/>
                <w:szCs w:val="20"/>
                <w:lang w:val="ru-RU" w:eastAsia="ru-RU"/>
              </w:rPr>
              <w:t>_</w:t>
            </w:r>
            <w:r w:rsidRPr="002A0094">
              <w:rPr>
                <w:rFonts w:ascii="Times New Roman" w:eastAsia="Times New Roman" w:hAnsi="Times New Roman" w:cs="Times New Roman"/>
                <w:i/>
                <w:iCs/>
                <w:color w:val="FF0000"/>
                <w:spacing w:val="2"/>
                <w:sz w:val="20"/>
                <w:szCs w:val="20"/>
                <w:u w:val="single"/>
                <w:lang w:val="ru-RU" w:eastAsia="ru-RU"/>
              </w:rPr>
              <w:t>+7 778 851 6643</w:t>
            </w:r>
            <w:r w:rsidR="003E7F54" w:rsidRPr="003E7F54">
              <w:rPr>
                <w:rFonts w:ascii="Times New Roman" w:eastAsia="Times New Roman" w:hAnsi="Times New Roman" w:cs="Times New Roman"/>
                <w:i/>
                <w:iCs/>
                <w:spacing w:val="2"/>
                <w:sz w:val="20"/>
                <w:szCs w:val="20"/>
                <w:lang w:val="ru-RU" w:eastAsia="ru-RU"/>
              </w:rPr>
              <w:t>____________</w:t>
            </w:r>
          </w:p>
          <w:p w14:paraId="37A1FC52" w14:textId="26ED740C" w:rsidR="003E7F54" w:rsidRPr="003E7F54" w:rsidRDefault="003E7F54" w:rsidP="003E7F54">
            <w:pPr>
              <w:jc w:val="both"/>
              <w:rPr>
                <w:rFonts w:ascii="Times New Roman" w:eastAsia="Times New Roman" w:hAnsi="Times New Roman" w:cs="Times New Roman"/>
                <w:i/>
                <w:iCs/>
                <w:spacing w:val="2"/>
                <w:sz w:val="20"/>
                <w:szCs w:val="20"/>
                <w:lang w:val="ru-RU" w:eastAsia="ru-RU"/>
              </w:rPr>
            </w:pPr>
            <w:r w:rsidRPr="003E7F54">
              <w:rPr>
                <w:rFonts w:ascii="Times New Roman" w:eastAsia="Times New Roman" w:hAnsi="Times New Roman" w:cs="Times New Roman"/>
                <w:i/>
                <w:iCs/>
                <w:spacing w:val="2"/>
                <w:sz w:val="20"/>
                <w:szCs w:val="20"/>
                <w:lang w:val="ru-RU" w:eastAsia="ru-RU"/>
              </w:rPr>
              <w:t xml:space="preserve">          </w:t>
            </w:r>
            <w:r w:rsidRPr="003327FD">
              <w:rPr>
                <w:rFonts w:ascii="Times New Roman" w:eastAsia="Times New Roman" w:hAnsi="Times New Roman" w:cs="Times New Roman"/>
                <w:i/>
                <w:iCs/>
                <w:spacing w:val="2"/>
                <w:sz w:val="16"/>
                <w:szCs w:val="20"/>
                <w:lang w:val="kk-KZ" w:eastAsia="ru-RU"/>
              </w:rPr>
              <w:t xml:space="preserve">    (қала кодын көрсетіп байланыс телефон, факс нөмірі)</w:t>
            </w:r>
            <w:r w:rsidRPr="003327FD">
              <w:rPr>
                <w:rFonts w:ascii="Times New Roman" w:eastAsia="Times New Roman" w:hAnsi="Times New Roman" w:cs="Times New Roman"/>
                <w:spacing w:val="2"/>
                <w:sz w:val="16"/>
                <w:szCs w:val="20"/>
                <w:lang w:val="kk-KZ" w:eastAsia="ru-RU"/>
              </w:rPr>
              <w:t xml:space="preserve"> </w:t>
            </w:r>
          </w:p>
          <w:p w14:paraId="5C59A968" w14:textId="7303D0BA" w:rsidR="003E7F54" w:rsidRDefault="003E7F54" w:rsidP="003E7F54">
            <w:pPr>
              <w:jc w:val="both"/>
              <w:rPr>
                <w:rFonts w:ascii="Times New Roman" w:eastAsia="Times New Roman" w:hAnsi="Times New Roman" w:cs="Times New Roman"/>
                <w:spacing w:val="2"/>
                <w:sz w:val="20"/>
                <w:szCs w:val="20"/>
                <w:lang w:val="kk-KZ" w:eastAsia="ru-RU"/>
              </w:rPr>
            </w:pPr>
          </w:p>
          <w:p w14:paraId="76C4EFE4" w14:textId="2D2F2C56" w:rsidR="003E7F54" w:rsidRPr="00BC6DC1" w:rsidRDefault="00B2258A" w:rsidP="003E7F54">
            <w:pPr>
              <w:jc w:val="both"/>
              <w:rPr>
                <w:rFonts w:ascii="Times New Roman" w:eastAsia="Times New Roman" w:hAnsi="Times New Roman" w:cs="Times New Roman"/>
                <w:spacing w:val="2"/>
                <w:sz w:val="20"/>
                <w:szCs w:val="20"/>
                <w:lang w:val="kk-KZ" w:eastAsia="ru-RU"/>
              </w:rPr>
            </w:pPr>
            <w:r>
              <w:rPr>
                <w:rFonts w:ascii="Times New Roman" w:eastAsiaTheme="minorHAnsi" w:hAnsi="Times New Roman" w:cs="Times New Roman"/>
                <w:noProof/>
                <w:sz w:val="20"/>
                <w:szCs w:val="20"/>
                <w:lang w:val="kk-KZ"/>
              </w:rPr>
              <w:drawing>
                <wp:anchor distT="0" distB="0" distL="114300" distR="114300" simplePos="0" relativeHeight="251660288" behindDoc="1" locked="0" layoutInCell="1" allowOverlap="1" wp14:anchorId="7F0B64F1" wp14:editId="3BA1EE1F">
                  <wp:simplePos x="0" y="0"/>
                  <wp:positionH relativeFrom="column">
                    <wp:posOffset>1008905</wp:posOffset>
                  </wp:positionH>
                  <wp:positionV relativeFrom="paragraph">
                    <wp:posOffset>65874</wp:posOffset>
                  </wp:positionV>
                  <wp:extent cx="739471" cy="739471"/>
                  <wp:effectExtent l="0" t="0" r="3810" b="381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739471" cy="739471"/>
                          </a:xfrm>
                          <a:prstGeom prst="rect">
                            <a:avLst/>
                          </a:prstGeom>
                        </pic:spPr>
                      </pic:pic>
                    </a:graphicData>
                  </a:graphic>
                  <wp14:sizeRelH relativeFrom="page">
                    <wp14:pctWidth>0</wp14:pctWidth>
                  </wp14:sizeRelH>
                  <wp14:sizeRelV relativeFrom="page">
                    <wp14:pctHeight>0</wp14:pctHeight>
                  </wp14:sizeRelV>
                </wp:anchor>
              </w:drawing>
            </w:r>
          </w:p>
          <w:p w14:paraId="21B92309" w14:textId="1CDB894E" w:rsidR="008F3424" w:rsidRPr="000F60AC" w:rsidRDefault="008F3424" w:rsidP="003E7F54">
            <w:pPr>
              <w:jc w:val="both"/>
              <w:rPr>
                <w:rFonts w:ascii="Times New Roman" w:eastAsia="Times New Roman" w:hAnsi="Times New Roman" w:cs="Times New Roman"/>
                <w:b/>
                <w:spacing w:val="2"/>
                <w:sz w:val="20"/>
                <w:szCs w:val="20"/>
                <w:lang w:val="ru-RU" w:eastAsia="ru-RU"/>
              </w:rPr>
            </w:pPr>
          </w:p>
          <w:p w14:paraId="5681E589" w14:textId="4E6124B3" w:rsidR="008F3424" w:rsidRPr="000F60AC" w:rsidRDefault="008F3424" w:rsidP="003E7F54">
            <w:pPr>
              <w:jc w:val="both"/>
              <w:rPr>
                <w:rFonts w:ascii="Times New Roman" w:eastAsia="Times New Roman" w:hAnsi="Times New Roman" w:cs="Times New Roman"/>
                <w:b/>
                <w:spacing w:val="2"/>
                <w:sz w:val="20"/>
                <w:szCs w:val="20"/>
                <w:lang w:val="ru-RU" w:eastAsia="ru-RU"/>
              </w:rPr>
            </w:pPr>
          </w:p>
          <w:p w14:paraId="7C33FA5B" w14:textId="2536B299" w:rsidR="003E7F54" w:rsidRPr="008F3424" w:rsidRDefault="008F3424" w:rsidP="003E7F54">
            <w:pPr>
              <w:jc w:val="both"/>
              <w:rPr>
                <w:rFonts w:ascii="Times New Roman" w:eastAsia="Times New Roman" w:hAnsi="Times New Roman" w:cs="Times New Roman"/>
                <w:b/>
                <w:spacing w:val="2"/>
                <w:sz w:val="20"/>
                <w:szCs w:val="20"/>
                <w:lang w:val="ru-RU" w:eastAsia="ru-RU"/>
              </w:rPr>
            </w:pPr>
            <w:r w:rsidRPr="008F3424">
              <w:rPr>
                <w:rFonts w:ascii="Times New Roman" w:eastAsia="Times New Roman" w:hAnsi="Times New Roman" w:cs="Times New Roman"/>
                <w:b/>
                <w:spacing w:val="2"/>
                <w:sz w:val="20"/>
                <w:szCs w:val="20"/>
                <w:lang w:val="ru-RU" w:eastAsia="ru-RU"/>
              </w:rPr>
              <w:t xml:space="preserve">        </w:t>
            </w:r>
            <w:r w:rsidR="0006477E">
              <w:rPr>
                <w:rFonts w:ascii="Times New Roman" w:eastAsia="Times New Roman" w:hAnsi="Times New Roman" w:cs="Times New Roman"/>
                <w:b/>
                <w:spacing w:val="2"/>
                <w:sz w:val="20"/>
                <w:szCs w:val="20"/>
                <w:lang w:val="kk-KZ" w:eastAsia="ru-RU"/>
              </w:rPr>
              <w:t>Проректор</w:t>
            </w:r>
            <w:r>
              <w:rPr>
                <w:rFonts w:ascii="Times New Roman" w:eastAsia="Times New Roman" w:hAnsi="Times New Roman" w:cs="Times New Roman"/>
                <w:b/>
                <w:spacing w:val="2"/>
                <w:sz w:val="20"/>
                <w:szCs w:val="20"/>
                <w:lang w:val="kk-KZ" w:eastAsia="ru-RU"/>
              </w:rPr>
              <w:t xml:space="preserve">  </w:t>
            </w:r>
            <w:r w:rsidR="003E7F54">
              <w:rPr>
                <w:rFonts w:ascii="Times New Roman" w:eastAsia="Times New Roman" w:hAnsi="Times New Roman" w:cs="Times New Roman"/>
                <w:i/>
                <w:iCs/>
                <w:spacing w:val="2"/>
                <w:sz w:val="20"/>
                <w:szCs w:val="20"/>
                <w:lang w:val="kk-KZ" w:eastAsia="ru-RU"/>
              </w:rPr>
              <w:t>_______</w:t>
            </w:r>
            <w:r w:rsidR="003E7F54" w:rsidRPr="000D63C3">
              <w:rPr>
                <w:rFonts w:ascii="Times New Roman" w:eastAsia="Times New Roman" w:hAnsi="Times New Roman" w:cs="Times New Roman"/>
                <w:i/>
                <w:iCs/>
                <w:spacing w:val="2"/>
                <w:sz w:val="20"/>
                <w:szCs w:val="20"/>
                <w:lang w:val="ru-RU" w:eastAsia="ru-RU"/>
              </w:rPr>
              <w:t>______</w:t>
            </w:r>
            <w:r w:rsidRPr="008F3424">
              <w:rPr>
                <w:rFonts w:ascii="Times New Roman" w:eastAsia="Times New Roman" w:hAnsi="Times New Roman" w:cs="Times New Roman"/>
                <w:i/>
                <w:iCs/>
                <w:spacing w:val="2"/>
                <w:sz w:val="20"/>
                <w:szCs w:val="20"/>
                <w:lang w:val="ru-RU" w:eastAsia="ru-RU"/>
              </w:rPr>
              <w:t xml:space="preserve">    </w:t>
            </w:r>
            <w:r>
              <w:rPr>
                <w:rFonts w:ascii="Times New Roman" w:eastAsia="Times New Roman" w:hAnsi="Times New Roman" w:cs="Times New Roman"/>
                <w:i/>
                <w:iCs/>
                <w:spacing w:val="2"/>
                <w:sz w:val="20"/>
                <w:szCs w:val="20"/>
                <w:lang w:val="ru-RU" w:eastAsia="ru-RU"/>
              </w:rPr>
              <w:t xml:space="preserve">     </w:t>
            </w:r>
            <w:r w:rsidRPr="008F3424">
              <w:rPr>
                <w:rFonts w:ascii="Times New Roman" w:eastAsia="Times New Roman" w:hAnsi="Times New Roman" w:cs="Times New Roman"/>
                <w:i/>
                <w:iCs/>
                <w:spacing w:val="2"/>
                <w:sz w:val="20"/>
                <w:szCs w:val="20"/>
                <w:lang w:val="ru-RU" w:eastAsia="ru-RU"/>
              </w:rPr>
              <w:t>__</w:t>
            </w:r>
            <w:r w:rsidR="002A0094" w:rsidRPr="002A0094">
              <w:rPr>
                <w:rFonts w:ascii="Times New Roman" w:eastAsia="Times New Roman" w:hAnsi="Times New Roman" w:cs="Times New Roman"/>
                <w:i/>
                <w:iCs/>
                <w:color w:val="FF0000"/>
                <w:spacing w:val="2"/>
                <w:sz w:val="20"/>
                <w:szCs w:val="20"/>
                <w:u w:val="single"/>
                <w:lang w:val="ru-RU" w:eastAsia="ru-RU"/>
              </w:rPr>
              <w:t>Файзуллаева А.К.</w:t>
            </w:r>
            <w:r w:rsidR="0006477E">
              <w:rPr>
                <w:rFonts w:ascii="Times New Roman" w:eastAsia="Times New Roman" w:hAnsi="Times New Roman" w:cs="Times New Roman"/>
                <w:i/>
                <w:iCs/>
                <w:spacing w:val="2"/>
                <w:sz w:val="20"/>
                <w:szCs w:val="20"/>
                <w:lang w:val="ru-RU" w:eastAsia="ru-RU"/>
              </w:rPr>
              <w:t>__</w:t>
            </w:r>
          </w:p>
          <w:p w14:paraId="79ADE921" w14:textId="43C7661C" w:rsidR="00EB1FB1" w:rsidRDefault="008F3424" w:rsidP="00EB1FB1">
            <w:pPr>
              <w:tabs>
                <w:tab w:val="left" w:pos="313"/>
              </w:tabs>
              <w:autoSpaceDE w:val="0"/>
              <w:autoSpaceDN w:val="0"/>
              <w:adjustRightInd w:val="0"/>
              <w:jc w:val="both"/>
              <w:rPr>
                <w:rFonts w:ascii="Times New Roman" w:eastAsia="Times New Roman" w:hAnsi="Times New Roman" w:cs="Times New Roman"/>
                <w:color w:val="1E1E1E"/>
                <w:sz w:val="14"/>
                <w:szCs w:val="16"/>
                <w:lang w:val="ru-RU" w:eastAsia="ru-RU"/>
              </w:rPr>
            </w:pPr>
            <w:r>
              <w:rPr>
                <w:i/>
                <w:iCs/>
                <w:spacing w:val="2"/>
                <w:sz w:val="16"/>
                <w:szCs w:val="16"/>
                <w:lang w:val="kk-KZ"/>
              </w:rPr>
              <w:t xml:space="preserve">             </w:t>
            </w:r>
            <w:r w:rsidR="0006477E">
              <w:rPr>
                <w:i/>
                <w:iCs/>
                <w:spacing w:val="2"/>
                <w:sz w:val="16"/>
                <w:szCs w:val="16"/>
                <w:lang w:val="kk-KZ"/>
              </w:rPr>
              <w:t xml:space="preserve">  </w:t>
            </w:r>
            <w:r>
              <w:rPr>
                <w:i/>
                <w:iCs/>
                <w:spacing w:val="2"/>
                <w:sz w:val="16"/>
                <w:szCs w:val="16"/>
                <w:lang w:val="kk-KZ"/>
              </w:rPr>
              <w:t xml:space="preserve"> </w:t>
            </w:r>
            <w:r>
              <w:rPr>
                <w:rFonts w:ascii="Times New Roman" w:eastAsia="Times New Roman" w:hAnsi="Times New Roman" w:cs="Times New Roman"/>
                <w:color w:val="1E1E1E"/>
                <w:sz w:val="14"/>
                <w:szCs w:val="16"/>
                <w:lang w:val="kk-KZ" w:eastAsia="ru-RU"/>
              </w:rPr>
              <w:t>М.О/М.П</w:t>
            </w:r>
            <w:r w:rsidRPr="008F3424">
              <w:rPr>
                <w:rFonts w:ascii="Times New Roman" w:eastAsiaTheme="minorHAnsi" w:hAnsi="Times New Roman" w:cs="Times New Roman"/>
                <w:sz w:val="20"/>
                <w:szCs w:val="20"/>
                <w:lang w:val="ru-RU"/>
              </w:rPr>
              <w:t xml:space="preserve"> </w:t>
            </w:r>
            <w:r w:rsidRPr="008F3424">
              <w:rPr>
                <w:rFonts w:ascii="Times New Roman" w:eastAsia="Times New Roman" w:hAnsi="Times New Roman" w:cs="Times New Roman"/>
                <w:color w:val="1E1E1E"/>
                <w:sz w:val="14"/>
                <w:szCs w:val="16"/>
                <w:lang w:val="ru-RU" w:eastAsia="ru-RU"/>
              </w:rPr>
              <w:t>( қолы/ подпись)</w:t>
            </w:r>
          </w:p>
          <w:p w14:paraId="61B3F1EC" w14:textId="77777777" w:rsidR="002A0094" w:rsidRDefault="002A0094" w:rsidP="00EB1FB1">
            <w:pPr>
              <w:tabs>
                <w:tab w:val="left" w:pos="313"/>
              </w:tabs>
              <w:autoSpaceDE w:val="0"/>
              <w:autoSpaceDN w:val="0"/>
              <w:adjustRightInd w:val="0"/>
              <w:jc w:val="both"/>
              <w:rPr>
                <w:rFonts w:ascii="Times New Roman" w:eastAsia="Times New Roman" w:hAnsi="Times New Roman" w:cs="Times New Roman"/>
                <w:color w:val="1E1E1E"/>
                <w:sz w:val="14"/>
                <w:szCs w:val="16"/>
                <w:lang w:val="ru-RU" w:eastAsia="ru-RU"/>
              </w:rPr>
            </w:pPr>
          </w:p>
          <w:p w14:paraId="20DAA841" w14:textId="04A8D6FD" w:rsidR="002A0094" w:rsidRPr="00EB1FB1" w:rsidRDefault="002A0094" w:rsidP="00EB1FB1">
            <w:pPr>
              <w:tabs>
                <w:tab w:val="left" w:pos="313"/>
              </w:tabs>
              <w:autoSpaceDE w:val="0"/>
              <w:autoSpaceDN w:val="0"/>
              <w:adjustRightInd w:val="0"/>
              <w:jc w:val="both"/>
              <w:rPr>
                <w:rFonts w:ascii="Times New Roman" w:eastAsiaTheme="minorHAnsi" w:hAnsi="Times New Roman" w:cs="Times New Roman"/>
                <w:sz w:val="20"/>
                <w:szCs w:val="20"/>
                <w:lang w:val="kk-KZ"/>
              </w:rPr>
            </w:pPr>
          </w:p>
        </w:tc>
      </w:tr>
    </w:tbl>
    <w:p w14:paraId="410D7C27" w14:textId="25A587E3" w:rsidR="00E85F55" w:rsidRPr="008F3424" w:rsidRDefault="00E85F55" w:rsidP="008F3424">
      <w:pPr>
        <w:rPr>
          <w:rFonts w:ascii="Times New Roman" w:hAnsi="Times New Roman" w:cs="Times New Roman"/>
          <w:sz w:val="20"/>
          <w:szCs w:val="20"/>
          <w:lang w:val="ru-RU"/>
        </w:rPr>
      </w:pPr>
    </w:p>
    <w:sectPr w:rsidR="00E85F55" w:rsidRPr="008F3424" w:rsidSect="008F3424">
      <w:footerReference w:type="default" r:id="rId9"/>
      <w:pgSz w:w="11906" w:h="16838"/>
      <w:pgMar w:top="426" w:right="850" w:bottom="1134"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C292F" w14:textId="77777777" w:rsidR="00F64B91" w:rsidRDefault="00F64B91" w:rsidP="009654EE">
      <w:pPr>
        <w:spacing w:after="0" w:line="240" w:lineRule="auto"/>
      </w:pPr>
      <w:r>
        <w:separator/>
      </w:r>
    </w:p>
  </w:endnote>
  <w:endnote w:type="continuationSeparator" w:id="0">
    <w:p w14:paraId="72177299" w14:textId="77777777" w:rsidR="00F64B91" w:rsidRDefault="00F64B91" w:rsidP="00965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CC"/>
    <w:family w:val="modern"/>
    <w:pitch w:val="fixed"/>
    <w:sig w:usb0="E00006FF" w:usb1="0000FCFF" w:usb2="00000001"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5774412"/>
      <w:docPartObj>
        <w:docPartGallery w:val="Page Numbers (Bottom of Page)"/>
        <w:docPartUnique/>
      </w:docPartObj>
    </w:sdtPr>
    <w:sdtEndPr/>
    <w:sdtContent>
      <w:p w14:paraId="58214218" w14:textId="6625C150" w:rsidR="009654EE" w:rsidRDefault="00CE43DF">
        <w:pPr>
          <w:pStyle w:val="a6"/>
          <w:jc w:val="right"/>
        </w:pPr>
        <w:r>
          <w:fldChar w:fldCharType="begin"/>
        </w:r>
        <w:r>
          <w:instrText xml:space="preserve"> PAGE   \* MERGEFORMAT </w:instrText>
        </w:r>
        <w:r>
          <w:fldChar w:fldCharType="separate"/>
        </w:r>
        <w:r w:rsidR="0006477E">
          <w:rPr>
            <w:noProof/>
          </w:rPr>
          <w:t>3</w:t>
        </w:r>
        <w:r>
          <w:rPr>
            <w:noProof/>
          </w:rPr>
          <w:fldChar w:fldCharType="end"/>
        </w:r>
      </w:p>
    </w:sdtContent>
  </w:sdt>
  <w:p w14:paraId="0EF16CDC" w14:textId="77777777" w:rsidR="009654EE" w:rsidRDefault="009654E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64EEB" w14:textId="77777777" w:rsidR="00F64B91" w:rsidRDefault="00F64B91" w:rsidP="009654EE">
      <w:pPr>
        <w:spacing w:after="0" w:line="240" w:lineRule="auto"/>
      </w:pPr>
      <w:r>
        <w:separator/>
      </w:r>
    </w:p>
  </w:footnote>
  <w:footnote w:type="continuationSeparator" w:id="0">
    <w:p w14:paraId="76416E35" w14:textId="77777777" w:rsidR="00F64B91" w:rsidRDefault="00F64B91" w:rsidP="009654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4160B5C"/>
    <w:lvl w:ilvl="0" w:tplc="FFFFFFFF">
      <w:start w:val="1"/>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0"/>
    <w:lvl w:ilvl="0" w:tplc="FFFFFFFF">
      <w:start w:val="1"/>
      <w:numFmt w:val="decimal"/>
      <w:lvlText w:val="%1."/>
      <w:lvlJc w:val="left"/>
      <w:pPr>
        <w:tabs>
          <w:tab w:val="num" w:pos="0"/>
        </w:tabs>
      </w:pPr>
    </w:lvl>
    <w:lvl w:ilvl="1" w:tplc="FFFFFFFF">
      <w:start w:val="2"/>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00000000"/>
    <w:lvl w:ilvl="0" w:tplc="FFFFFFFF">
      <w:start w:val="1"/>
      <w:numFmt w:val="decimal"/>
      <w:lvlText w:val="%1."/>
      <w:lvlJc w:val="left"/>
      <w:pPr>
        <w:tabs>
          <w:tab w:val="num" w:pos="0"/>
        </w:tabs>
      </w:pPr>
    </w:lvl>
    <w:lvl w:ilvl="1" w:tplc="FFFFFFFF">
      <w:start w:val="5"/>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5"/>
    <w:multiLevelType w:val="hybridMultilevel"/>
    <w:tmpl w:val="00000000"/>
    <w:lvl w:ilvl="0" w:tplc="FFFFFFFF">
      <w:start w:val="1"/>
      <w:numFmt w:val="decimal"/>
      <w:lvlText w:val="%1."/>
      <w:lvlJc w:val="left"/>
      <w:pPr>
        <w:tabs>
          <w:tab w:val="num" w:pos="0"/>
        </w:tabs>
      </w:pPr>
    </w:lvl>
    <w:lvl w:ilvl="1" w:tplc="FFFFFFFF">
      <w:start w:val="7"/>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6"/>
    <w:multiLevelType w:val="hybridMultilevel"/>
    <w:tmpl w:val="00000000"/>
    <w:lvl w:ilvl="0" w:tplc="FFFFFFFF">
      <w:start w:val="1"/>
      <w:numFmt w:val="decimal"/>
      <w:lvlText w:val="%1."/>
      <w:lvlJc w:val="left"/>
      <w:pPr>
        <w:tabs>
          <w:tab w:val="num" w:pos="0"/>
        </w:tabs>
      </w:pPr>
    </w:lvl>
    <w:lvl w:ilvl="1" w:tplc="FFFFFFFF">
      <w:start w:val="8"/>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7"/>
    <w:multiLevelType w:val="hybridMultilevel"/>
    <w:tmpl w:val="00000000"/>
    <w:lvl w:ilvl="0" w:tplc="FFFFFFFF">
      <w:start w:val="1"/>
      <w:numFmt w:val="decimal"/>
      <w:lvlText w:val="%1."/>
      <w:lvlJc w:val="left"/>
      <w:pPr>
        <w:tabs>
          <w:tab w:val="num" w:pos="0"/>
        </w:tabs>
      </w:pPr>
    </w:lvl>
    <w:lvl w:ilvl="1" w:tplc="FFFFFFFF">
      <w:start w:val="10"/>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0C6758"/>
    <w:multiLevelType w:val="singleLevel"/>
    <w:tmpl w:val="E5069EFC"/>
    <w:lvl w:ilvl="0">
      <w:start w:val="4"/>
      <w:numFmt w:val="decimal"/>
      <w:lvlText w:val="%1."/>
      <w:legacy w:legacy="1" w:legacySpace="0" w:legacyIndent="0"/>
      <w:lvlJc w:val="left"/>
      <w:rPr>
        <w:rFonts w:ascii="Consolas" w:hAnsi="Consolas" w:cs="Consolas" w:hint="default"/>
      </w:rPr>
    </w:lvl>
  </w:abstractNum>
  <w:abstractNum w:abstractNumId="7" w15:restartNumberingAfterBreak="0">
    <w:nsid w:val="03FF0D2F"/>
    <w:multiLevelType w:val="singleLevel"/>
    <w:tmpl w:val="0610CCE8"/>
    <w:lvl w:ilvl="0">
      <w:start w:val="1"/>
      <w:numFmt w:val="decimal"/>
      <w:lvlText w:val="%1)"/>
      <w:legacy w:legacy="1" w:legacySpace="0" w:legacyIndent="0"/>
      <w:lvlJc w:val="left"/>
      <w:rPr>
        <w:rFonts w:ascii="Times New Roman" w:hAnsi="Times New Roman" w:cs="Times New Roman" w:hint="default"/>
      </w:rPr>
    </w:lvl>
  </w:abstractNum>
  <w:abstractNum w:abstractNumId="8" w15:restartNumberingAfterBreak="0">
    <w:nsid w:val="10F53CD0"/>
    <w:multiLevelType w:val="singleLevel"/>
    <w:tmpl w:val="C45C984C"/>
    <w:lvl w:ilvl="0">
      <w:start w:val="1"/>
      <w:numFmt w:val="decimal"/>
      <w:lvlText w:val="%1)"/>
      <w:legacy w:legacy="1" w:legacySpace="0" w:legacyIndent="0"/>
      <w:lvlJc w:val="left"/>
      <w:rPr>
        <w:rFonts w:ascii="Consolas" w:hAnsi="Consolas" w:cs="Consolas" w:hint="default"/>
      </w:rPr>
    </w:lvl>
  </w:abstractNum>
  <w:abstractNum w:abstractNumId="9" w15:restartNumberingAfterBreak="0">
    <w:nsid w:val="167D767A"/>
    <w:multiLevelType w:val="singleLevel"/>
    <w:tmpl w:val="47ACF01E"/>
    <w:lvl w:ilvl="0">
      <w:start w:val="4"/>
      <w:numFmt w:val="decimal"/>
      <w:lvlText w:val="%1)"/>
      <w:legacy w:legacy="1" w:legacySpace="0" w:legacyIndent="0"/>
      <w:lvlJc w:val="left"/>
      <w:rPr>
        <w:rFonts w:ascii="Times New Roman" w:hAnsi="Times New Roman" w:cs="Times New Roman" w:hint="default"/>
      </w:rPr>
    </w:lvl>
  </w:abstractNum>
  <w:abstractNum w:abstractNumId="10" w15:restartNumberingAfterBreak="0">
    <w:nsid w:val="1F80226F"/>
    <w:multiLevelType w:val="singleLevel"/>
    <w:tmpl w:val="8E329BF6"/>
    <w:lvl w:ilvl="0">
      <w:start w:val="2"/>
      <w:numFmt w:val="decimal"/>
      <w:lvlText w:val="%1."/>
      <w:legacy w:legacy="1" w:legacySpace="0" w:legacyIndent="0"/>
      <w:lvlJc w:val="left"/>
      <w:rPr>
        <w:rFonts w:ascii="Consolas" w:hAnsi="Consolas" w:cs="Consolas" w:hint="default"/>
      </w:rPr>
    </w:lvl>
  </w:abstractNum>
  <w:abstractNum w:abstractNumId="11" w15:restartNumberingAfterBreak="0">
    <w:nsid w:val="2BEA7B1C"/>
    <w:multiLevelType w:val="hybridMultilevel"/>
    <w:tmpl w:val="147AE97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FC766D"/>
    <w:multiLevelType w:val="singleLevel"/>
    <w:tmpl w:val="1FC88918"/>
    <w:lvl w:ilvl="0">
      <w:start w:val="5"/>
      <w:numFmt w:val="decimal"/>
      <w:lvlText w:val="%1."/>
      <w:legacy w:legacy="1" w:legacySpace="0" w:legacyIndent="0"/>
      <w:lvlJc w:val="left"/>
      <w:rPr>
        <w:rFonts w:ascii="Consolas" w:hAnsi="Consolas" w:cs="Consolas" w:hint="default"/>
      </w:rPr>
    </w:lvl>
  </w:abstractNum>
  <w:abstractNum w:abstractNumId="13" w15:restartNumberingAfterBreak="0">
    <w:nsid w:val="4CF506BB"/>
    <w:multiLevelType w:val="hybridMultilevel"/>
    <w:tmpl w:val="050AA9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DA01E7A"/>
    <w:multiLevelType w:val="singleLevel"/>
    <w:tmpl w:val="F42A88C6"/>
    <w:lvl w:ilvl="0">
      <w:start w:val="6"/>
      <w:numFmt w:val="decimal"/>
      <w:lvlText w:val="%1."/>
      <w:legacy w:legacy="1" w:legacySpace="0" w:legacyIndent="0"/>
      <w:lvlJc w:val="left"/>
      <w:rPr>
        <w:rFonts w:ascii="Times New Roman" w:hAnsi="Times New Roman" w:cs="Times New Roman" w:hint="default"/>
      </w:rPr>
    </w:lvl>
  </w:abstractNum>
  <w:abstractNum w:abstractNumId="15" w15:restartNumberingAfterBreak="0">
    <w:nsid w:val="66B86484"/>
    <w:multiLevelType w:val="singleLevel"/>
    <w:tmpl w:val="C45C984C"/>
    <w:lvl w:ilvl="0">
      <w:start w:val="1"/>
      <w:numFmt w:val="decimal"/>
      <w:lvlText w:val="%1)"/>
      <w:legacy w:legacy="1" w:legacySpace="0" w:legacyIndent="0"/>
      <w:lvlJc w:val="left"/>
      <w:rPr>
        <w:rFonts w:ascii="Consolas" w:hAnsi="Consolas" w:cs="Consolas" w:hint="default"/>
      </w:rPr>
    </w:lvl>
  </w:abstractNum>
  <w:num w:numId="1">
    <w:abstractNumId w:val="13"/>
  </w:num>
  <w:num w:numId="2">
    <w:abstractNumId w:val="0"/>
  </w:num>
  <w:num w:numId="3">
    <w:abstractNumId w:val="1"/>
  </w:num>
  <w:num w:numId="4">
    <w:abstractNumId w:val="2"/>
  </w:num>
  <w:num w:numId="5">
    <w:abstractNumId w:val="3"/>
  </w:num>
  <w:num w:numId="6">
    <w:abstractNumId w:val="4"/>
  </w:num>
  <w:num w:numId="7">
    <w:abstractNumId w:val="5"/>
  </w:num>
  <w:num w:numId="8">
    <w:abstractNumId w:val="10"/>
  </w:num>
  <w:num w:numId="9">
    <w:abstractNumId w:val="6"/>
  </w:num>
  <w:num w:numId="10">
    <w:abstractNumId w:val="15"/>
  </w:num>
  <w:num w:numId="11">
    <w:abstractNumId w:val="12"/>
  </w:num>
  <w:num w:numId="12">
    <w:abstractNumId w:val="7"/>
  </w:num>
  <w:num w:numId="13">
    <w:abstractNumId w:val="14"/>
  </w:num>
  <w:num w:numId="14">
    <w:abstractNumId w:val="8"/>
  </w:num>
  <w:num w:numId="15">
    <w:abstractNumId w:val="9"/>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7739"/>
    <w:rsid w:val="00007531"/>
    <w:rsid w:val="00020B3B"/>
    <w:rsid w:val="000277B6"/>
    <w:rsid w:val="00057B62"/>
    <w:rsid w:val="00062EAA"/>
    <w:rsid w:val="00063048"/>
    <w:rsid w:val="0006477E"/>
    <w:rsid w:val="00074F25"/>
    <w:rsid w:val="00081058"/>
    <w:rsid w:val="000C0BAA"/>
    <w:rsid w:val="000D63C3"/>
    <w:rsid w:val="000F60AC"/>
    <w:rsid w:val="0013299E"/>
    <w:rsid w:val="00153683"/>
    <w:rsid w:val="001556A8"/>
    <w:rsid w:val="00183723"/>
    <w:rsid w:val="001979AD"/>
    <w:rsid w:val="001B2ECC"/>
    <w:rsid w:val="001C7A5B"/>
    <w:rsid w:val="001E7099"/>
    <w:rsid w:val="001F180F"/>
    <w:rsid w:val="001F53C4"/>
    <w:rsid w:val="00220BF2"/>
    <w:rsid w:val="00240B88"/>
    <w:rsid w:val="0024367D"/>
    <w:rsid w:val="00253F41"/>
    <w:rsid w:val="00290715"/>
    <w:rsid w:val="002A0094"/>
    <w:rsid w:val="002B4948"/>
    <w:rsid w:val="002F69CE"/>
    <w:rsid w:val="0030667D"/>
    <w:rsid w:val="003327FD"/>
    <w:rsid w:val="003466A5"/>
    <w:rsid w:val="00357513"/>
    <w:rsid w:val="003649D2"/>
    <w:rsid w:val="003C31D1"/>
    <w:rsid w:val="003C4875"/>
    <w:rsid w:val="003C5BE8"/>
    <w:rsid w:val="003C7C96"/>
    <w:rsid w:val="003D4AD5"/>
    <w:rsid w:val="003E2BA6"/>
    <w:rsid w:val="003E7F54"/>
    <w:rsid w:val="004069EB"/>
    <w:rsid w:val="00407115"/>
    <w:rsid w:val="004320F9"/>
    <w:rsid w:val="00444BE2"/>
    <w:rsid w:val="0045201F"/>
    <w:rsid w:val="00490A6E"/>
    <w:rsid w:val="004B4ECD"/>
    <w:rsid w:val="004B56B2"/>
    <w:rsid w:val="004F50C1"/>
    <w:rsid w:val="00511ACC"/>
    <w:rsid w:val="005308D1"/>
    <w:rsid w:val="005468DD"/>
    <w:rsid w:val="005F031C"/>
    <w:rsid w:val="005F0547"/>
    <w:rsid w:val="00617EA7"/>
    <w:rsid w:val="00626EBD"/>
    <w:rsid w:val="00661B48"/>
    <w:rsid w:val="00696D86"/>
    <w:rsid w:val="006A5012"/>
    <w:rsid w:val="006A7DE9"/>
    <w:rsid w:val="006F3C8A"/>
    <w:rsid w:val="00711622"/>
    <w:rsid w:val="007824AB"/>
    <w:rsid w:val="007D78E8"/>
    <w:rsid w:val="00855401"/>
    <w:rsid w:val="0085793B"/>
    <w:rsid w:val="008A32BF"/>
    <w:rsid w:val="008F3424"/>
    <w:rsid w:val="00927739"/>
    <w:rsid w:val="0093555A"/>
    <w:rsid w:val="00940D9C"/>
    <w:rsid w:val="00943846"/>
    <w:rsid w:val="00947D03"/>
    <w:rsid w:val="00954955"/>
    <w:rsid w:val="009654EE"/>
    <w:rsid w:val="009900A1"/>
    <w:rsid w:val="009D31A1"/>
    <w:rsid w:val="00A13D00"/>
    <w:rsid w:val="00A204B9"/>
    <w:rsid w:val="00A52DD2"/>
    <w:rsid w:val="00A65CD7"/>
    <w:rsid w:val="00A9503B"/>
    <w:rsid w:val="00AC1BDC"/>
    <w:rsid w:val="00AC593A"/>
    <w:rsid w:val="00B0382A"/>
    <w:rsid w:val="00B04A9A"/>
    <w:rsid w:val="00B2258A"/>
    <w:rsid w:val="00B304B7"/>
    <w:rsid w:val="00B87797"/>
    <w:rsid w:val="00BA7526"/>
    <w:rsid w:val="00BB700F"/>
    <w:rsid w:val="00C35AE8"/>
    <w:rsid w:val="00CA34B9"/>
    <w:rsid w:val="00CB217B"/>
    <w:rsid w:val="00CE43DF"/>
    <w:rsid w:val="00CF17D5"/>
    <w:rsid w:val="00D22C31"/>
    <w:rsid w:val="00D2626F"/>
    <w:rsid w:val="00D3293B"/>
    <w:rsid w:val="00D423FD"/>
    <w:rsid w:val="00DD3A4B"/>
    <w:rsid w:val="00DE6591"/>
    <w:rsid w:val="00E031EC"/>
    <w:rsid w:val="00E05CC4"/>
    <w:rsid w:val="00E06628"/>
    <w:rsid w:val="00E563C0"/>
    <w:rsid w:val="00E635BA"/>
    <w:rsid w:val="00E85F55"/>
    <w:rsid w:val="00EB1FB1"/>
    <w:rsid w:val="00F025F3"/>
    <w:rsid w:val="00F33D46"/>
    <w:rsid w:val="00F64B91"/>
    <w:rsid w:val="00F93D2A"/>
    <w:rsid w:val="00F94E7D"/>
    <w:rsid w:val="00FB1FA2"/>
    <w:rsid w:val="00FC068C"/>
    <w:rsid w:val="00FC5FD1"/>
    <w:rsid w:val="00FC7D07"/>
    <w:rsid w:val="00FF72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D5EB"/>
  <w15:docId w15:val="{73B1C3C3-0F47-434D-A102-6219AEFF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31C"/>
    <w:rPr>
      <w:rFonts w:ascii="Consolas" w:eastAsia="Consolas" w:hAnsi="Consolas" w:cs="Consolas"/>
      <w:lang w:val="en-US"/>
    </w:rPr>
  </w:style>
  <w:style w:type="paragraph" w:styleId="3">
    <w:name w:val="heading 3"/>
    <w:basedOn w:val="a"/>
    <w:link w:val="30"/>
    <w:uiPriority w:val="9"/>
    <w:qFormat/>
    <w:rsid w:val="009D31A1"/>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27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654E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654EE"/>
    <w:rPr>
      <w:rFonts w:ascii="Consolas" w:eastAsia="Consolas" w:hAnsi="Consolas" w:cs="Consolas"/>
      <w:lang w:val="en-US"/>
    </w:rPr>
  </w:style>
  <w:style w:type="paragraph" w:styleId="a6">
    <w:name w:val="footer"/>
    <w:basedOn w:val="a"/>
    <w:link w:val="a7"/>
    <w:uiPriority w:val="99"/>
    <w:unhideWhenUsed/>
    <w:rsid w:val="009654E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654EE"/>
    <w:rPr>
      <w:rFonts w:ascii="Consolas" w:eastAsia="Consolas" w:hAnsi="Consolas" w:cs="Consolas"/>
      <w:lang w:val="en-US"/>
    </w:rPr>
  </w:style>
  <w:style w:type="paragraph" w:styleId="a8">
    <w:name w:val="Balloon Text"/>
    <w:basedOn w:val="a"/>
    <w:link w:val="a9"/>
    <w:uiPriority w:val="99"/>
    <w:semiHidden/>
    <w:unhideWhenUsed/>
    <w:rsid w:val="0085793B"/>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85793B"/>
    <w:rPr>
      <w:rFonts w:ascii="Segoe UI" w:eastAsia="Consolas" w:hAnsi="Segoe UI" w:cs="Segoe UI"/>
      <w:sz w:val="18"/>
      <w:szCs w:val="18"/>
      <w:lang w:val="en-US"/>
    </w:rPr>
  </w:style>
  <w:style w:type="character" w:customStyle="1" w:styleId="30">
    <w:name w:val="Заголовок 3 Знак"/>
    <w:basedOn w:val="a0"/>
    <w:link w:val="3"/>
    <w:uiPriority w:val="9"/>
    <w:rsid w:val="009D31A1"/>
    <w:rPr>
      <w:rFonts w:ascii="Times New Roman" w:eastAsia="Times New Roman" w:hAnsi="Times New Roman" w:cs="Times New Roman"/>
      <w:b/>
      <w:bCs/>
      <w:sz w:val="27"/>
      <w:szCs w:val="27"/>
      <w:lang w:eastAsia="ru-RU"/>
    </w:rPr>
  </w:style>
  <w:style w:type="paragraph" w:styleId="aa">
    <w:name w:val="Normal (Web)"/>
    <w:basedOn w:val="a"/>
    <w:uiPriority w:val="99"/>
    <w:unhideWhenUsed/>
    <w:rsid w:val="009D31A1"/>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b">
    <w:name w:val="List Paragraph"/>
    <w:basedOn w:val="a"/>
    <w:uiPriority w:val="34"/>
    <w:qFormat/>
    <w:rsid w:val="002F69CE"/>
    <w:pPr>
      <w:ind w:left="720"/>
      <w:contextualSpacing/>
    </w:pPr>
  </w:style>
  <w:style w:type="character" w:customStyle="1" w:styleId="ezkurwreuab5ozgtqnkl">
    <w:name w:val="ezkurwreuab5ozgtqnkl"/>
    <w:basedOn w:val="a0"/>
    <w:rsid w:val="002F69CE"/>
  </w:style>
  <w:style w:type="character" w:styleId="ac">
    <w:name w:val="Hyperlink"/>
    <w:basedOn w:val="a0"/>
    <w:uiPriority w:val="99"/>
    <w:unhideWhenUsed/>
    <w:rsid w:val="003E7F5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4967">
      <w:bodyDiv w:val="1"/>
      <w:marLeft w:val="0"/>
      <w:marRight w:val="0"/>
      <w:marTop w:val="0"/>
      <w:marBottom w:val="0"/>
      <w:divBdr>
        <w:top w:val="none" w:sz="0" w:space="0" w:color="auto"/>
        <w:left w:val="none" w:sz="0" w:space="0" w:color="auto"/>
        <w:bottom w:val="none" w:sz="0" w:space="0" w:color="auto"/>
        <w:right w:val="none" w:sz="0" w:space="0" w:color="auto"/>
      </w:divBdr>
    </w:div>
    <w:div w:id="282687204">
      <w:bodyDiv w:val="1"/>
      <w:marLeft w:val="0"/>
      <w:marRight w:val="0"/>
      <w:marTop w:val="0"/>
      <w:marBottom w:val="0"/>
      <w:divBdr>
        <w:top w:val="none" w:sz="0" w:space="0" w:color="auto"/>
        <w:left w:val="none" w:sz="0" w:space="0" w:color="auto"/>
        <w:bottom w:val="none" w:sz="0" w:space="0" w:color="auto"/>
        <w:right w:val="none" w:sz="0" w:space="0" w:color="auto"/>
      </w:divBdr>
    </w:div>
    <w:div w:id="372926469">
      <w:bodyDiv w:val="1"/>
      <w:marLeft w:val="0"/>
      <w:marRight w:val="0"/>
      <w:marTop w:val="0"/>
      <w:marBottom w:val="0"/>
      <w:divBdr>
        <w:top w:val="none" w:sz="0" w:space="0" w:color="auto"/>
        <w:left w:val="none" w:sz="0" w:space="0" w:color="auto"/>
        <w:bottom w:val="none" w:sz="0" w:space="0" w:color="auto"/>
        <w:right w:val="none" w:sz="0" w:space="0" w:color="auto"/>
      </w:divBdr>
    </w:div>
    <w:div w:id="139245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polytech@aspc.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418</TotalTime>
  <Pages>3</Pages>
  <Words>2275</Words>
  <Characters>12968</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Аяулым Файзуллаева</cp:lastModifiedBy>
  <cp:revision>9</cp:revision>
  <cp:lastPrinted>2025-03-28T06:59:00Z</cp:lastPrinted>
  <dcterms:created xsi:type="dcterms:W3CDTF">2025-01-17T04:07:00Z</dcterms:created>
  <dcterms:modified xsi:type="dcterms:W3CDTF">2026-05-12T12:09:00Z</dcterms:modified>
</cp:coreProperties>
</file>